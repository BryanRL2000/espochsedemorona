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3"/>
          <w:szCs w:val="13"/>
        </w:rPr>
        <w:jc w:val="left"/>
        <w:spacing w:before="1" w:lineRule="exact" w:line="120"/>
      </w:pPr>
      <w:r>
        <w:pict>
          <v:group style="position:absolute;margin-left:0pt;margin-top:2e-05pt;width:1440pt;height:810pt;mso-position-horizontal-relative:page;mso-position-vertical-relative:page;z-index:-360" coordorigin="0,0" coordsize="28800,16200">
            <v:shape type="#_x0000_t75" style="position:absolute;left:0;top:0;width:28800;height:16200">
              <v:imagedata o:title="" r:id="rId4"/>
            </v:shape>
            <v:shape type="#_x0000_t75" style="position:absolute;left:804;top:-3636;width:11955;height:8460">
              <v:imagedata o:title="" r:id="rId5"/>
            </v:shape>
            <v:shape type="#_x0000_t75" style="position:absolute;left:19766;top:340;width:7410;height:4485">
              <v:imagedata o:title="" r:id="rId6"/>
            </v:shape>
            <v:shape type="#_x0000_t75" style="position:absolute;left:9622;top:11458;width:9720;height:6375">
              <v:imagedata o:title="" r:id="rId7"/>
            </v:shape>
            <w10:wrap type="none"/>
          </v:group>
        </w:pict>
      </w: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38"/>
          <w:szCs w:val="138"/>
        </w:rPr>
        <w:jc w:val="left"/>
        <w:spacing w:lineRule="exact" w:line="1440"/>
        <w:ind w:left="107" w:right="-122"/>
      </w:pP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position w:val="1"/>
          <w:sz w:val="138"/>
          <w:szCs w:val="138"/>
        </w:rPr>
        <w:t>V</w:t>
      </w:r>
      <w:r>
        <w:rPr>
          <w:rFonts w:cs="Times New Roman" w:hAnsi="Times New Roman" w:eastAsia="Times New Roman" w:ascii="Times New Roman"/>
          <w:b/>
          <w:color w:val="21731D"/>
          <w:spacing w:val="-17"/>
          <w:w w:val="100"/>
          <w:position w:val="1"/>
          <w:sz w:val="138"/>
          <w:szCs w:val="138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RE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47"/>
          <w:w w:val="95"/>
          <w:position w:val="1"/>
          <w:sz w:val="138"/>
          <w:szCs w:val="138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ER</w:t>
      </w:r>
      <w:r>
        <w:rPr>
          <w:rFonts w:cs="Times New Roman" w:hAnsi="Times New Roman" w:eastAsia="Times New Roman" w:ascii="Times New Roman"/>
          <w:b/>
          <w:color w:val="21731D"/>
          <w:spacing w:val="-82"/>
          <w:w w:val="95"/>
          <w:position w:val="1"/>
          <w:sz w:val="138"/>
          <w:szCs w:val="138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-38"/>
          <w:w w:val="95"/>
          <w:position w:val="1"/>
          <w:sz w:val="138"/>
          <w:szCs w:val="138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CI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82"/>
          <w:w w:val="95"/>
          <w:position w:val="1"/>
          <w:sz w:val="138"/>
          <w:szCs w:val="138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position w:val="1"/>
          <w:sz w:val="138"/>
          <w:szCs w:val="138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203"/>
          <w:w w:val="95"/>
          <w:position w:val="1"/>
          <w:sz w:val="138"/>
          <w:szCs w:val="138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position w:val="1"/>
          <w:sz w:val="138"/>
          <w:szCs w:val="138"/>
        </w:rPr>
        <w:t>DE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38"/>
          <w:szCs w:val="138"/>
        </w:rPr>
      </w:r>
    </w:p>
    <w:p>
      <w:pPr>
        <w:rPr>
          <w:sz w:val="13"/>
          <w:szCs w:val="13"/>
        </w:rPr>
        <w:jc w:val="left"/>
        <w:spacing w:before="3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38"/>
          <w:szCs w:val="138"/>
        </w:rPr>
        <w:jc w:val="left"/>
        <w:spacing w:lineRule="auto" w:line="290"/>
        <w:ind w:left="3103" w:right="2524" w:firstLine="248"/>
        <w:sectPr>
          <w:pgSz w:w="28800" w:h="16200" w:orient="landscape"/>
          <w:pgMar w:top="1500" w:bottom="280" w:left="2860" w:right="3040"/>
        </w:sectPr>
      </w:pPr>
      <w:r>
        <w:rPr>
          <w:rFonts w:cs="Times New Roman" w:hAnsi="Times New Roman" w:eastAsia="Times New Roman" w:ascii="Times New Roman"/>
          <w:b/>
          <w:color w:val="21731D"/>
          <w:spacing w:val="0"/>
          <w:w w:val="94"/>
          <w:sz w:val="138"/>
          <w:szCs w:val="138"/>
        </w:rPr>
        <w:t>CI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4"/>
          <w:sz w:val="138"/>
          <w:szCs w:val="138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4"/>
          <w:sz w:val="138"/>
          <w:szCs w:val="138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4"/>
          <w:sz w:val="138"/>
          <w:szCs w:val="138"/>
        </w:rPr>
        <w:t>CI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4"/>
          <w:sz w:val="138"/>
          <w:szCs w:val="138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39"/>
          <w:w w:val="94"/>
          <w:sz w:val="138"/>
          <w:szCs w:val="138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138"/>
          <w:szCs w:val="138"/>
        </w:rPr>
        <w:t>Y</w:t>
      </w:r>
      <w:r>
        <w:rPr>
          <w:rFonts w:cs="Times New Roman" w:hAnsi="Times New Roman" w:eastAsia="Times New Roman" w:ascii="Times New Roman"/>
          <w:b/>
          <w:color w:val="21731D"/>
          <w:spacing w:val="-67"/>
          <w:w w:val="100"/>
          <w:sz w:val="138"/>
          <w:szCs w:val="138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138"/>
          <w:szCs w:val="138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138"/>
          <w:szCs w:val="138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138"/>
          <w:szCs w:val="138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138"/>
          <w:szCs w:val="138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138"/>
          <w:szCs w:val="138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17"/>
          <w:w w:val="100"/>
          <w:sz w:val="138"/>
          <w:szCs w:val="138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138"/>
          <w:szCs w:val="138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138"/>
          <w:szCs w:val="138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138"/>
          <w:szCs w:val="138"/>
        </w:rPr>
        <w:t>Í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138"/>
          <w:szCs w:val="138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138"/>
          <w:szCs w:val="138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6"/>
          <w:sz w:val="138"/>
          <w:szCs w:val="138"/>
        </w:rPr>
        <w:t>M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6"/>
          <w:sz w:val="138"/>
          <w:szCs w:val="138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6"/>
          <w:sz w:val="138"/>
          <w:szCs w:val="138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6"/>
          <w:sz w:val="138"/>
          <w:szCs w:val="138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83"/>
          <w:w w:val="96"/>
          <w:sz w:val="138"/>
          <w:szCs w:val="138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6"/>
          <w:sz w:val="138"/>
          <w:szCs w:val="138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33"/>
          <w:w w:val="96"/>
          <w:sz w:val="138"/>
          <w:szCs w:val="138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6"/>
          <w:sz w:val="138"/>
          <w:szCs w:val="138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6"/>
          <w:sz w:val="138"/>
          <w:szCs w:val="138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6"/>
          <w:sz w:val="138"/>
          <w:szCs w:val="138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6"/>
          <w:sz w:val="138"/>
          <w:szCs w:val="138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6"/>
          <w:sz w:val="138"/>
          <w:szCs w:val="138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-38"/>
          <w:w w:val="96"/>
          <w:sz w:val="138"/>
          <w:szCs w:val="138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6"/>
          <w:sz w:val="138"/>
          <w:szCs w:val="138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6"/>
          <w:sz w:val="138"/>
          <w:szCs w:val="138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81"/>
          <w:w w:val="96"/>
          <w:sz w:val="138"/>
          <w:szCs w:val="138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138"/>
          <w:szCs w:val="138"/>
        </w:rPr>
        <w:t>2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138"/>
          <w:szCs w:val="138"/>
        </w:rPr>
        <w:t>0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138"/>
          <w:szCs w:val="138"/>
        </w:rPr>
        <w:t>2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138"/>
          <w:szCs w:val="138"/>
        </w:rPr>
        <w:t>5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38"/>
          <w:szCs w:val="138"/>
        </w:rPr>
      </w:r>
    </w:p>
    <w:p>
      <w:pPr>
        <w:rPr>
          <w:sz w:val="17"/>
          <w:szCs w:val="17"/>
        </w:rPr>
        <w:jc w:val="left"/>
        <w:spacing w:before="9" w:lineRule="exact" w:line="160"/>
      </w:pPr>
      <w:r>
        <w:pict>
          <v:group style="position:absolute;margin-left:0pt;margin-top:2e-05pt;width:1440pt;height:810pt;mso-position-horizontal-relative:page;mso-position-vertical-relative:page;z-index:-359" coordorigin="0,0" coordsize="28800,16200">
            <v:shape type="#_x0000_t75" style="position:absolute;left:0;top:0;width:28800;height:16200">
              <v:imagedata o:title="" r:id="rId8"/>
            </v:shape>
            <v:shape style="position:absolute;left:2261;top:2377;width:44;height:45" coordorigin="2261,2377" coordsize="44,45" path="m2277,2377l2306,2393,2300,2403,2296,2413,2292,2422,2261,2409,2265,2399,2270,2389,2277,2377xe" filled="t" fillcolor="#21731D" stroked="f">
              <v:path arrowok="t"/>
              <v:fill/>
            </v:shape>
            <v:shape style="position:absolute;left:2295;top:2319;width:46;height:46" coordorigin="2295,2319" coordsize="46,46" path="m2314,2319l2341,2338,2335,2347,2329,2356,2323,2365,2295,2347,2301,2338,2307,2328,2314,2319xe" filled="t" fillcolor="#21731D" stroked="f">
              <v:path arrowok="t"/>
              <v:fill/>
            </v:shape>
            <v:shape style="position:absolute;left:2333;top:2264;width:46;height:46" coordorigin="2333,2264" coordsize="46,46" path="m2380,2281l2374,2291,2367,2300,2361,2310,2333,2291,2340,2282,2346,2273,2352,2264,2380,2281xe" filled="t" fillcolor="#21731D" stroked="f">
              <v:path arrowok="t"/>
              <v:fill/>
            </v:shape>
            <v:shape style="position:absolute;left:2368;top:2206;width:45;height:45" coordorigin="2368,2206" coordsize="45,45" path="m2413,2220l2408,2231,2402,2241,2397,2251,2368,2236,2373,2226,2378,2216,2383,2206,2413,2220xe" filled="t" fillcolor="#21731D" stroked="f">
              <v:path arrowok="t"/>
              <v:fill/>
            </v:shape>
            <v:shape style="position:absolute;left:2396;top:2145;width:43;height:44" coordorigin="2396,2145" coordsize="43,44" path="m2440,2157l2436,2168,2431,2178,2427,2189,2396,2176,2401,2166,2405,2156,2409,2145,2440,2157xe" filled="t" fillcolor="#21731D" stroked="f">
              <v:path arrowok="t"/>
              <v:fill/>
            </v:shape>
            <v:shape style="position:absolute;left:2447;top:1954;width:34;height:35" coordorigin="2447,1954" coordsize="34,35" path="m2480,1989l2447,1986,2448,1976,2448,1966,2448,1954,2481,1954,2481,1967,2481,1978,2480,1989xe" filled="t" fillcolor="#21731D" stroked="f">
              <v:path arrowok="t"/>
              <v:fill/>
            </v:shape>
            <v:shape style="position:absolute;left:2441;top:1883;width:38;height:39" coordorigin="2441,1883" coordsize="38,39" path="m2479,1918l2446,1922,2445,1912,2443,1901,2441,1891,2473,1883,2475,1895,2478,1907,2479,1918xe" filled="t" fillcolor="#21731D" stroked="f">
              <v:path arrowok="t"/>
              <v:fill/>
            </v:shape>
            <v:shape style="position:absolute;left:2419;top:1816;width:44;height:44" coordorigin="2419,1816" coordsize="44,44" path="m2463,1849l2432,1860,2428,1850,2424,1841,2419,1831,2449,1816,2454,1827,2459,1838,2463,1849xe" filled="t" fillcolor="#21731D" stroked="f">
              <v:path arrowok="t"/>
              <v:fill/>
            </v:shape>
            <v:shape style="position:absolute;left:2385;top:1757;width:46;height:47" coordorigin="2385,1757" coordsize="46,47" path="m2432,1785l2404,1803,2398,1794,2392,1785,2385,1777,2411,1757,2419,1766,2425,1776,2432,1785xe" filled="t" fillcolor="#21731D" stroked="f">
              <v:path arrowok="t"/>
              <v:fill/>
            </v:shape>
            <v:shape style="position:absolute;left:2340;top:1706;width:47;height:47" coordorigin="2340,1706" coordsize="47,47" path="m2379,1722l2388,1730,2364,1753,2357,1746,2349,1738,2340,1732,2362,1706,2371,1714,2379,1722xe" filled="t" fillcolor="#21731D" stroked="f">
              <v:path arrowok="t"/>
              <v:fill/>
            </v:shape>
            <v:shape style="position:absolute;left:2287;top:1667;width:46;height:46" coordorigin="2287,1667" coordsize="46,46" path="m2333,1685l2315,1712,2306,1706,2297,1701,2287,1696,2303,1667,2313,1672,2324,1678,2333,1685xe" filled="t" fillcolor="#21731D" stroked="f">
              <v:path arrowok="t"/>
              <v:fill/>
            </v:shape>
            <v:shape style="position:absolute;left:2228;top:1639;width:43;height:43" coordorigin="2228,1639" coordsize="43,43" path="m2271,1651l2258,1682,2249,1678,2238,1674,2228,1671,2238,1639,2249,1643,2261,1647,2271,1651xe" filled="t" fillcolor="#21731D" stroked="f">
              <v:path arrowok="t"/>
              <v:fill/>
            </v:shape>
            <v:shape style="position:absolute;left:2165;top:1624;width:39;height:38" coordorigin="2165,1624" coordsize="39,38" path="m2165,1657l2169,1624,2181,1625,2193,1627,2204,1630,2197,1662,2187,1660,2176,1658,2165,1657xe" filled="t" fillcolor="#21731D" stroked="f">
              <v:path arrowok="t"/>
              <v:fill/>
            </v:shape>
            <v:shape style="position:absolute;left:1952;top:2464;width:331;height:66" coordorigin="1952,2464" coordsize="331,66" path="m2283,2496l2282,2504,2271,2522,2250,2530,1984,2530,1977,2529,1959,2517,1952,2496,1952,2495,1952,2489,1963,2470,1984,2464,2250,2464,2256,2464,2275,2474,2283,2495,2283,2496xe" filled="t" fillcolor="#21731D" stroked="f">
              <v:path arrowok="t"/>
              <v:fill/>
            </v:shape>
            <v:shape style="position:absolute;left:1968;top:2547;width:298;height:66" coordorigin="1968,2547" coordsize="298,66" path="m1997,2547l2240,2547,2259,2557,2266,2578,2266,2579,2266,2585,2256,2605,2237,2613,1997,2613,1993,2613,1975,2601,1968,2579,1968,2575,1978,2555,1997,2547xe" filled="t" fillcolor="#21731D" stroked="f">
              <v:path arrowok="t"/>
              <v:fill/>
            </v:shape>
            <v:shape style="position:absolute;left:1985;top:1885;width:132;height:265" coordorigin="1985,1885" coordsize="132,265" path="m1985,2017l1985,2009,1988,1986,1995,1965,2006,1946,2019,1929,2035,1914,2053,1902,2073,1892,2094,1887,2117,1885,2117,2150,2086,2146,2065,2139,2046,2129,2029,2116,2014,2100,2002,2082,1992,2062,1987,2040,1985,2017xe" filled="t" fillcolor="#21731D" stroked="f">
              <v:path arrowok="t"/>
              <v:fill/>
            </v:shape>
            <v:shape style="position:absolute;left:1770;top:1637;width:348;height:813" coordorigin="1770,1637" coordsize="348,813" path="m1978,2202l1991,2211,2008,2222,2026,2230,2050,2204,2060,2208,2071,2211,2082,2212,2089,2247,2098,2248,2108,2249,2117,2249,2117,2448,1976,2448,1971,2449,1967,2450,1963,2433,1957,2415,1949,2397,1939,2378,1928,2360,1916,2342,1904,2325,1892,2307,1880,2291,1860,2259,1842,2225,1833,2205,1824,2185,1808,2145,1795,2105,1784,2066,1776,2027,1771,1991,1770,1957,1771,1930,1774,1904,1780,1879,1787,1854,1797,1831,1808,1808,1822,1786,1837,1766,1853,1747,1871,1729,1891,1713,1912,1698,1934,1684,1957,1672,1982,1662,2007,1653,2034,1646,2061,1641,2089,1638,2117,1637,2117,1786,2108,1786,2098,1786,2089,1787,2082,1822,2071,1824,2060,1827,2050,1830,2026,1804,2012,1811,1994,1821,1978,1832,1989,1866,1980,1873,1973,1881,1966,1889,1932,1878,1923,1891,1913,1908,1904,1927,1930,1950,1927,1960,1924,1971,1922,1982,1885,1989,1885,2045,1922,2053,1924,2064,1927,2074,1930,2084,1904,2108,1911,2123,1921,2140,1932,2157,1966,2146,1973,2154,1981,2162,1989,2169,1978,2202xe" filled="t" fillcolor="#21731D" stroked="f">
              <v:path arrowok="t"/>
              <v:fill/>
            </v:shape>
            <v:shape style="position:absolute;left:1654;top:2614;width:33;height:0" coordorigin="1654,2614" coordsize="33,0" path="m1654,2614l1687,2614e" filled="f" stroked="t" strokeweight="1.75508pt" strokecolor="#21731D">
              <v:path arrowok="t"/>
            </v:shape>
            <v:shape style="position:absolute;left:2564;top:1619;width:33;height:0" coordorigin="2564,1619" coordsize="33,0" path="m2564,1619l2597,1619e" filled="f" stroked="t" strokeweight="1.75508pt" strokecolor="#21731D">
              <v:path arrowok="t"/>
            </v:shape>
            <v:shape style="position:absolute;left:2134;top:1736;width:331;height:579" coordorigin="2134,1736" coordsize="331,579" path="m2465,2067l2463,2078,2454,2098,2437,2112,2415,2117,2397,2113,2379,2101,2368,2083,2266,2083,2266,2117,2200,2117,2200,2166,2259,2166,2266,2174,2266,2219,2282,2228,2294,2244,2299,2265,2298,2277,2288,2297,2271,2310,2250,2315,2238,2314,2218,2304,2205,2287,2200,2265,2203,2247,2215,2230,2233,2219,2233,2199,2174,2199,2167,2192,2167,2117,2134,2117,2134,1918,2183,1918,2183,1832,2168,1823,2155,1807,2150,1786,2152,1774,2161,1754,2178,1741,2200,1736,2211,1737,2231,1747,2245,1764,2250,1786,2246,1804,2234,1821,2216,1832,2216,1918,2266,1918,2266,1951,2316,1951,2316,1898,2300,1889,2287,1873,2283,1852,2284,1840,2294,1821,2311,1807,2332,1802,2344,1803,2363,1813,2377,1830,2382,1852,2378,1870,2367,1887,2349,1898,2349,1977,2341,1984,2266,1984,2266,2050,2368,2050,2377,2035,2394,2022,2415,2017,2427,2019,2446,2028,2460,2045,2465,2067xe" filled="t" fillcolor="#21731D" stroked="f">
              <v:path arrowok="t"/>
              <v:fill/>
            </v:shape>
            <v:shape type="#_x0000_t75" style="position:absolute;left:19766;top:340;width:7410;height:4485">
              <v:imagedata o:title="" r:id="rId9"/>
            </v:shape>
            <v:shape type="#_x0000_t75" style="position:absolute;left:528;top:11438;width:8070;height:5295">
              <v:imagedata o:title="" r:id="rId10"/>
            </v:shape>
            <v:shape style="position:absolute;left:746;top:3995;width:483;height:561" coordorigin="746,3995" coordsize="483,561" path="m1229,4279l746,4556,857,4276,746,3995,1229,4279xe" filled="t" fillcolor="#CF1212" stroked="f">
              <v:path arrowok="t"/>
              <v:fill/>
            </v:shape>
            <v:shape style="position:absolute;left:746;top:3995;width:483;height:561" coordorigin="746,3995" coordsize="483,561" path="m746,3995l746,3995e" filled="t" fillcolor="#CF1212" stroked="f">
              <v:path arrowok="t"/>
              <v:fill/>
            </v:shape>
            <v:shape style="position:absolute;left:831;top:4506;width:6;height:54" coordorigin="831,4506" coordsize="6,54" path="m836,4535l837,4559,831,4555,831,4539,832,4506,836,4535xe" filled="t" fillcolor="#383738" stroked="f">
              <v:path arrowok="t"/>
              <v:fill/>
            </v:shape>
            <v:shape style="position:absolute;left:809;top:4524;width:16;height:47" coordorigin="809,4524" coordsize="16,47" path="m819,4545l825,4542,825,4550,823,4572,809,4563,813,4553,817,4543,824,4524,825,4542,819,4545xe" filled="t" fillcolor="#383738" stroked="f">
              <v:path arrowok="t"/>
              <v:fill/>
            </v:shape>
            <v:shape style="position:absolute;left:813;top:3984;width:18;height:21" coordorigin="813,3984" coordsize="18,21" path="m819,4006l831,3984,819,4006,813,3998,813,3997,818,3985,831,3984,819,4006xe" filled="t" fillcolor="#383738" stroked="f">
              <v:path arrowok="t"/>
              <v:fill/>
            </v:shape>
            <v:shape style="position:absolute;left:813;top:3984;width:483;height:587" coordorigin="813,3984" coordsize="483,587" path="m859,4504l852,4522,849,4528,857,4524,874,4514,892,4504,909,4494,926,4484,944,4474,961,4464,978,4454,996,4444,1010,4436,1027,4426,1044,4416,1062,4406,1079,4396,1096,4386,1114,4376,1131,4366,1148,4356,1166,4346,1183,4336,1201,4327,1215,4318,1232,4308,1250,4298,1267,4288,1284,4279,1289,4282,1295,4286,1297,4300,1293,4302,1276,4312,1259,4322,1241,4332,1224,4342,1207,4351,1189,4361,1172,4371,1155,4381,1137,4391,1123,4399,1106,4409,1089,4419,1071,4429,1054,4439,1037,4449,1019,4459,1002,4469,985,4479,967,4489,950,4499,933,4509,918,4517,901,4527,883,4537,866,4547,849,4557,831,4567,823,4572,825,4550,825,4542,824,4524,832,4506,831,4539,831,4555,837,4559,844,4541,840,4533,839,4487,846,4469,854,4450,861,4431,865,4421,872,4403,880,4384,887,4365,894,4347,902,4328,909,4309,916,4291,922,4276,924,4279,924,4272,922,4276,920,4269,912,4250,905,4232,898,4213,890,4195,883,4176,876,4157,872,4147,864,4129,857,4110,850,4091,842,4073,835,4054,828,4035,820,4017,813,3998,819,4006,831,3984,836,4016,850,4024,857,4042,864,4060,871,4079,872,4080,879,4099,887,4118,894,4136,901,4155,908,4174,916,4192,923,4211,930,4229,938,4248,945,4267,947,4271,949,4275,947,4281,944,4288,941,4296,938,4303,936,4307,929,4326,922,4344,914,4363,907,4382,900,4400,896,4411,888,4429,881,4448,874,4466,866,4485,859,4504xe" filled="t" fillcolor="#383738" stroked="f">
              <v:path arrowok="t"/>
              <v:fill/>
            </v:shape>
            <v:shape style="position:absolute;left:849;top:3996;width:453;height:304" coordorigin="849,3996" coordsize="453,304" path="m1302,4297l1297,4300,1295,4286,1289,4282,1284,4279,1278,4275,1260,4265,1243,4255,1226,4245,1209,4235,1191,4225,1174,4215,1157,4204,1140,4194,1122,4184,1109,4176,1091,4166,1074,4156,1057,4146,1040,4136,1022,4125,1005,4115,988,4105,971,4095,954,4085,936,4075,919,4065,905,4056,888,4046,871,4036,853,4026,850,4024,849,4023,851,3996,856,3999,873,4009,890,4019,907,4029,925,4039,942,4049,959,4059,976,4070,993,4080,1011,4090,1024,4098,1042,4108,1059,4118,1076,4128,1093,4138,1111,4149,1128,4159,1145,4169,1162,4179,1180,4189,1197,4199,1214,4209,1228,4218,1245,4228,1263,4238,1280,4248,1297,4258,1284,4278,1302,4268,1302,4290,1302,4297xe" filled="t" fillcolor="#383738" stroked="f">
              <v:path arrowok="t"/>
              <v:fill/>
            </v:shape>
            <v:shape style="position:absolute;left:835;top:3986;width:9;height:18" coordorigin="835,3986" coordsize="9,18" path="m838,3988l844,3992,842,4004,837,3992,835,3986,838,3988xe" filled="t" fillcolor="#383738" stroked="f">
              <v:path arrowok="t"/>
              <v:fill/>
            </v:shape>
            <v:shape style="position:absolute;left:1284;top:4258;width:38;height:38" coordorigin="1284,4258" coordsize="38,38" path="m1284,4278l1297,4258,1314,4268,1322,4273,1322,4285,1314,4290,1308,4293,1302,4297,1302,4290,1302,4268,1284,4278xe" filled="t" fillcolor="#383738" stroked="f">
              <v:path arrowok="t"/>
              <v:fill/>
            </v:shape>
            <v:shape style="position:absolute;left:922;top:4272;width:1;height:7" coordorigin="922,4272" coordsize="1,7" path="m924,4279l922,4276,924,4272,924,4279xe" filled="t" fillcolor="#383738" stroked="f">
              <v:path arrowok="t"/>
              <v:fill/>
            </v:shape>
            <v:shape style="position:absolute;left:811;top:3981;width:40;height:43" coordorigin="811,3981" coordsize="40,43" path="m829,3981l834,3985,835,3986,837,3992,842,4004,844,3992,851,3996,849,4023,850,4024,836,4016,831,3984,818,3985,813,3997,813,3998,811,3992,816,3985,822,3983,829,3981xe" filled="t" fillcolor="#383738" stroked="f">
              <v:path arrowok="t"/>
              <v:fill/>
            </v:shape>
            <v:shape style="position:absolute;left:832;top:4487;width:13;height:72" coordorigin="832,4487" coordsize="13,72" path="m832,4506l839,4487,840,4533,844,4541,837,4559,836,4535,832,4506xe" filled="t" fillcolor="#383738" stroked="f">
              <v:path arrowok="t"/>
              <v:fill/>
            </v:shape>
            <v:shape style="position:absolute;left:7121;top:7369;width:483;height:561" coordorigin="7121,7369" coordsize="483,561" path="m7604,7653l7121,7930,7231,7649,7121,7369,7604,7653xe" filled="t" fillcolor="#CF1212" stroked="f">
              <v:path arrowok="t"/>
              <v:fill/>
            </v:shape>
            <v:shape style="position:absolute;left:7121;top:7369;width:483;height:561" coordorigin="7121,7369" coordsize="483,561" path="m7121,7369l7121,7369e" filled="t" fillcolor="#CF1212" stroked="f">
              <v:path arrowok="t"/>
              <v:fill/>
            </v:shape>
            <v:shape style="position:absolute;left:7205;top:7879;width:6;height:54" coordorigin="7205,7879" coordsize="6,54" path="m7211,7909l7212,7933,7205,7928,7205,7912,7206,7879,7211,7909xe" filled="t" fillcolor="#383738" stroked="f">
              <v:path arrowok="t"/>
              <v:fill/>
            </v:shape>
            <v:shape style="position:absolute;left:7184;top:7898;width:16;height:47" coordorigin="7184,7898" coordsize="16,47" path="m7193,7919l7199,7916,7199,7924,7197,7945,7184,7937,7188,7926,7192,7917,7199,7898,7199,7916,7193,7919xe" filled="t" fillcolor="#383738" stroked="f">
              <v:path arrowok="t"/>
              <v:fill/>
            </v:shape>
            <v:shape style="position:absolute;left:7188;top:7358;width:18;height:21" coordorigin="7188,7358" coordsize="18,21" path="m7193,7379l7206,7358,7193,7379,7188,7372,7188,7371,7193,7359,7206,7358,7193,7379xe" filled="t" fillcolor="#383738" stroked="f">
              <v:path arrowok="t"/>
              <v:fill/>
            </v:shape>
            <v:shape style="position:absolute;left:7188;top:7358;width:483;height:587" coordorigin="7188,7358" coordsize="483,587" path="m7234,7877l7226,7896,7224,7902,7232,7897,7249,7887,7266,7877,7284,7867,7301,7857,7318,7847,7336,7837,7353,7827,7370,7817,7384,7810,7402,7800,7419,7790,7436,7780,7454,7770,7471,7760,7488,7750,7506,7740,7523,7730,7540,7720,7558,7710,7575,7700,7590,7692,7607,7682,7624,7672,7642,7662,7658,7653,7664,7656,7670,7660,7671,7673,7668,7675,7651,7685,7633,7695,7616,7705,7599,7715,7581,7725,7564,7735,7547,7745,7529,7755,7512,7765,7498,7773,7481,7783,7463,7793,7446,7803,7429,7813,7411,7823,7394,7832,7377,7842,7359,7852,7342,7862,7325,7872,7307,7882,7293,7891,7275,7901,7258,7910,7241,7920,7223,7930,7206,7940,7197,7945,7199,7924,7199,7916,7199,7898,7206,7879,7205,7912,7205,7928,7212,7933,7219,7914,7214,7907,7214,7861,7221,7842,7228,7824,7236,7805,7240,7795,7247,7776,7254,7757,7262,7739,7269,7720,7276,7702,7284,7683,7291,7664,7297,7649,7298,7652,7298,7646,7297,7649,7294,7643,7287,7624,7280,7605,7272,7587,7265,7568,7258,7550,7250,7531,7246,7521,7239,7502,7232,7483,7224,7465,7217,7446,7210,7428,7202,7409,7195,7390,7188,7372,7193,7379,7206,7358,7211,7389,7224,7397,7231,7415,7238,7434,7246,7452,7246,7454,7254,7473,7261,7491,7268,7510,7276,7528,7283,7547,7290,7566,7298,7584,7305,7603,7312,7622,7320,7640,7322,7645,7323,7649,7321,7654,7318,7662,7315,7669,7312,7677,7311,7681,7303,7699,7296,7718,7289,7737,7282,7755,7274,7774,7270,7784,7263,7803,7255,7821,7248,7840,7241,7859,7234,7877xe" filled="t" fillcolor="#383738" stroked="f">
              <v:path arrowok="t"/>
              <v:fill/>
            </v:shape>
            <v:shape style="position:absolute;left:7224;top:7369;width:453;height:304" coordorigin="7224,7369" coordsize="453,304" path="m7677,7670l7671,7673,7670,7660,7664,7656,7658,7653,7652,7649,7635,7639,7618,7629,7600,7619,7583,7608,7566,7598,7549,7588,7531,7578,7514,7568,7497,7558,7483,7550,7466,7540,7449,7529,7432,7519,7414,7509,7397,7499,7380,7489,7363,7479,7345,7469,7328,7458,7311,7448,7294,7438,7280,7430,7262,7420,7245,7410,7228,7399,7224,7397,7224,7396,7225,7369,7230,7372,7247,7382,7265,7392,7282,7403,7299,7413,7316,7423,7334,7433,7351,7443,7368,7453,7385,7463,7399,7471,7416,7482,7433,7492,7451,7502,7468,7512,7485,7522,7502,7532,7520,7542,7537,7553,7554,7563,7571,7573,7589,7583,7603,7591,7620,7601,7637,7612,7654,7622,7672,7632,7659,7652,7676,7642,7676,7663,7677,7670xe" filled="t" fillcolor="#383738" stroked="f">
              <v:path arrowok="t"/>
              <v:fill/>
            </v:shape>
            <v:shape style="position:absolute;left:7209;top:7360;width:9;height:18" coordorigin="7209,7360" coordsize="9,18" path="m7212,7362l7219,7365,7216,7378,7212,7365,7209,7360,7212,7362xe" filled="t" fillcolor="#383738" stroked="f">
              <v:path arrowok="t"/>
              <v:fill/>
            </v:shape>
            <v:shape style="position:absolute;left:7659;top:7632;width:38;height:38" coordorigin="7659,7632" coordsize="38,38" path="m7659,7652l7672,7632,7689,7642,7697,7647,7697,7659,7689,7663,7683,7667,7677,7670,7676,7663,7676,7642,7659,7652xe" filled="t" fillcolor="#383738" stroked="f">
              <v:path arrowok="t"/>
              <v:fill/>
            </v:shape>
            <v:shape style="position:absolute;left:7297;top:7646;width:1;height:7" coordorigin="7297,7646" coordsize="1,7" path="m7298,7652l7297,7649,7298,7646,7298,7652xe" filled="t" fillcolor="#383738" stroked="f">
              <v:path arrowok="t"/>
              <v:fill/>
            </v:shape>
            <v:shape style="position:absolute;left:7185;top:7355;width:40;height:43" coordorigin="7185,7355" coordsize="40,43" path="m7203,7355l7209,7359,7209,7360,7212,7365,7216,7378,7219,7365,7225,7369,7224,7396,7224,7397,7211,7389,7206,7358,7193,7359,7188,7371,7188,7372,7185,7366,7190,7358,7196,7357,7203,7355xe" filled="t" fillcolor="#383738" stroked="f">
              <v:path arrowok="t"/>
              <v:fill/>
            </v:shape>
            <v:shape style="position:absolute;left:7206;top:7861;width:13;height:72" coordorigin="7206,7861" coordsize="13,72" path="m7206,7879l7214,7861,7214,7907,7219,7914,7212,7933,7211,7909,7206,7879xe" filled="t" fillcolor="#383738" stroked="f">
              <v:path arrowok="t"/>
              <v:fill/>
            </v:shape>
            <v:shape style="position:absolute;left:14559;top:12455;width:483;height:561" coordorigin="14559,12455" coordsize="483,561" path="m15042,12739l14559,13016,14670,12735,14559,12455,15042,12739xe" filled="t" fillcolor="#CF1212" stroked="f">
              <v:path arrowok="t"/>
              <v:fill/>
            </v:shape>
            <v:shape style="position:absolute;left:14559;top:12455;width:483;height:561" coordorigin="14559,12455" coordsize="483,561" path="m14559,12455l14559,12455e" filled="t" fillcolor="#CF1212" stroked="f">
              <v:path arrowok="t"/>
              <v:fill/>
            </v:shape>
            <v:shape style="position:absolute;left:14643;top:12965;width:6;height:54" coordorigin="14643,12965" coordsize="6,54" path="m14649,12995l14650,13019,14644,13014,14643,12998,14644,12965,14649,12995xe" filled="t" fillcolor="#383738" stroked="f">
              <v:path arrowok="t"/>
              <v:fill/>
            </v:shape>
            <v:shape style="position:absolute;left:14622;top:12984;width:16;height:47" coordorigin="14622,12984" coordsize="16,47" path="m14632,13005l14637,13002,14638,13010,14635,13031,14622,13023,14626,13012,14630,13003,14637,12984,14637,13002,14632,13005xe" filled="t" fillcolor="#383738" stroked="f">
              <v:path arrowok="t"/>
              <v:fill/>
            </v:shape>
            <v:shape style="position:absolute;left:14626;top:12444;width:18;height:21" coordorigin="14626,12444" coordsize="18,21" path="m14632,12465l14644,12444,14632,12465,14626,12458,14626,12457,14631,12445,14644,12444,14632,12465xe" filled="t" fillcolor="#383738" stroked="f">
              <v:path arrowok="t"/>
              <v:fill/>
            </v:shape>
            <v:shape style="position:absolute;left:14626;top:12444;width:483;height:587" coordorigin="14626,12444" coordsize="483,587" path="m14672,12963l14664,12982,14662,12988,14670,12983,14687,12973,14704,12963,14722,12953,14739,12943,14757,12933,14774,12923,14791,12913,14809,12904,14822,12896,14840,12886,14857,12876,14874,12866,14892,12856,14909,12846,14927,12836,14944,12826,14961,12816,14979,12806,14996,12796,15013,12786,15028,12778,15045,12768,15063,12758,15080,12748,15096,12739,15102,12742,15108,12746,15109,12759,15106,12761,15089,12771,15071,12781,15054,12791,15037,12801,15019,12811,15002,12821,14985,12831,14967,12841,14950,12851,14936,12859,14919,12869,14901,12879,14884,12889,14867,12899,14849,12909,14832,12918,14815,12928,14797,12938,14780,12948,14763,12958,14745,12968,14731,12977,14713,12987,14696,12996,14679,13006,14661,13016,14644,13026,14635,13031,14638,13010,14637,13002,14637,12984,14644,12965,14643,12998,14644,13014,14650,13019,14657,13000,14652,12993,14652,12947,14659,12928,14666,12910,14674,12891,14678,12881,14685,12862,14692,12843,14700,12825,14707,12806,14714,12788,14722,12769,14729,12750,14735,12735,14736,12738,14736,12732,14735,12735,14732,12729,14725,12710,14718,12691,14711,12673,14703,12654,14696,12636,14689,12617,14684,12607,14677,12588,14670,12569,14663,12551,14655,12532,14648,12514,14641,12495,14633,12476,14626,12458,14632,12465,14644,12444,14649,12475,14662,12483,14669,12501,14677,12520,14684,12538,14685,12540,14692,12559,14699,12577,14707,12596,14714,12615,14721,12633,14729,12652,14736,12670,14743,12689,14751,12708,14758,12726,14760,12731,14761,12735,14759,12740,14756,12748,14753,12755,14750,12763,14749,12767,14742,12785,14734,12804,14727,12823,14720,12841,14712,12860,14708,12870,14701,12889,14694,12907,14686,12926,14679,12945,14672,12963xe" filled="t" fillcolor="#383738" stroked="f">
              <v:path arrowok="t"/>
              <v:fill/>
            </v:shape>
            <v:shape style="position:absolute;left:14662;top:12455;width:453;height:304" coordorigin="14662,12455" coordsize="453,304" path="m15115,12756l15109,12759,15108,12746,15102,12742,15096,12739,15090,12735,15073,12725,15056,12715,15039,12705,15021,12694,15004,12684,14987,12674,14970,12664,14952,12654,14935,12644,14921,12636,14904,12626,14887,12615,14870,12605,14852,12595,14835,12585,14818,12575,14801,12565,14784,12555,14766,12544,14749,12534,14732,12524,14718,12516,14700,12506,14683,12496,14666,12485,14662,12483,14662,12482,14663,12455,14668,12458,14686,12468,14703,12478,14720,12489,14737,12499,14755,12509,14772,12519,14789,12529,14806,12539,14823,12549,14837,12558,14854,12568,14872,12578,14889,12588,14906,12598,14923,12608,14941,12618,14958,12628,14975,12639,14992,12649,15010,12659,15027,12669,15041,12677,15058,12687,15075,12698,15093,12708,15110,12718,15097,12738,15115,12728,15115,12749,15115,12756xe" filled="t" fillcolor="#383738" stroked="f">
              <v:path arrowok="t"/>
              <v:fill/>
            </v:shape>
            <v:shape style="position:absolute;left:14648;top:12446;width:9;height:18" coordorigin="14648,12446" coordsize="9,18" path="m14650,12448l14657,12451,14655,12464,14650,12451,14648,12446,14650,12448xe" filled="t" fillcolor="#383738" stroked="f">
              <v:path arrowok="t"/>
              <v:fill/>
            </v:shape>
            <v:shape style="position:absolute;left:15097;top:12718;width:38;height:38" coordorigin="15097,12718" coordsize="38,38" path="m15097,12738l15110,12718,15127,12728,15135,12733,15135,12745,15127,12749,15121,12753,15115,12756,15115,12749,15115,12728,15097,12738xe" filled="t" fillcolor="#383738" stroked="f">
              <v:path arrowok="t"/>
              <v:fill/>
            </v:shape>
            <v:shape style="position:absolute;left:14735;top:12732;width:1;height:7" coordorigin="14735,12732" coordsize="1,7" path="m14736,12738l14735,12735,14736,12732,14736,12738xe" filled="t" fillcolor="#383738" stroked="f">
              <v:path arrowok="t"/>
              <v:fill/>
            </v:shape>
            <v:shape style="position:absolute;left:14623;top:12441;width:40;height:43" coordorigin="14623,12441" coordsize="40,43" path="m14641,12441l14647,12445,14648,12446,14650,12451,14655,12464,14657,12451,14663,12455,14662,12482,14662,12483,14649,12475,14644,12444,14631,12445,14626,12457,14626,12458,14623,12452,14629,12444,14634,12443,14641,12441xe" filled="t" fillcolor="#383738" stroked="f">
              <v:path arrowok="t"/>
              <v:fill/>
            </v:shape>
            <v:shape style="position:absolute;left:14644;top:12947;width:13;height:72" coordorigin="14644,12947" coordsize="13,72" path="m14644,12965l14652,12947,14652,12993,14657,13000,14650,13019,14649,12995,14644,12965xe" filled="t" fillcolor="#383738" stroked="f">
              <v:path arrowok="t"/>
              <v:fill/>
            </v:shape>
            <v:shape style="position:absolute;left:1620;top:1620;width:1011;height:993" coordorigin="1620,1620" coordsize="1011,993" path="m1620,2613l2631,2613,2631,1620,1620,1620,1620,2613xe" filled="t" fillcolor="#000000" stroked="f">
              <v:path arrowok="t"/>
              <v:fill/>
            </v:shape>
            <v:shape style="position:absolute;left:746;top:4275;width:575;height:0" coordorigin="746,4275" coordsize="575,0" path="m746,4275l1321,4275e" filled="f" stroked="t" strokeweight="29.3931pt" strokecolor="#000000">
              <v:path arrowok="t"/>
            </v:shape>
            <v:shape style="position:absolute;left:7121;top:7649;width:575;height:0" coordorigin="7121,7649" coordsize="575,0" path="m7121,7649l7695,7649e" filled="f" stroked="t" strokeweight="29.3931pt" strokecolor="#000000">
              <v:path arrowok="t"/>
            </v:shape>
            <v:shape style="position:absolute;left:14559;top:12735;width:575;height:0" coordorigin="14559,12735" coordsize="575,0" path="m14559,12735l15134,12735e" filled="f" stroked="t" strokeweight="29.3931pt" strokecolor="#000000">
              <v:path arrowok="t"/>
            </v:shape>
            <w10:wrap type="none"/>
          </v:group>
        </w:pict>
      </w: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80"/>
          <w:szCs w:val="80"/>
        </w:rPr>
        <w:jc w:val="left"/>
        <w:spacing w:lineRule="exact" w:line="860"/>
        <w:ind w:left="1299"/>
      </w:pPr>
      <w:r>
        <w:rPr>
          <w:rFonts w:cs="Times New Roman" w:hAnsi="Times New Roman" w:eastAsia="Times New Roman" w:ascii="Times New Roman"/>
          <w:b/>
          <w:color w:val="CF1212"/>
          <w:spacing w:val="0"/>
          <w:w w:val="107"/>
          <w:sz w:val="80"/>
          <w:szCs w:val="80"/>
        </w:rPr>
        <w:t>M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7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CF1212"/>
          <w:spacing w:val="10"/>
          <w:w w:val="107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7"/>
          <w:sz w:val="80"/>
          <w:szCs w:val="80"/>
        </w:rPr>
        <w:t>t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7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7"/>
          <w:sz w:val="80"/>
          <w:szCs w:val="80"/>
        </w:rPr>
        <w:t>s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7"/>
          <w:sz w:val="80"/>
          <w:szCs w:val="80"/>
        </w:rPr>
        <w:t>,</w:t>
      </w:r>
      <w:r>
        <w:rPr>
          <w:rFonts w:cs="Times New Roman" w:hAnsi="Times New Roman" w:eastAsia="Times New Roman" w:ascii="Times New Roman"/>
          <w:b/>
          <w:color w:val="CF1212"/>
          <w:spacing w:val="6"/>
          <w:w w:val="107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sz w:val="80"/>
          <w:szCs w:val="80"/>
        </w:rPr>
        <w:t>1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sz w:val="80"/>
          <w:szCs w:val="80"/>
        </w:rPr>
        <w:t>4</w:t>
      </w:r>
      <w:r>
        <w:rPr>
          <w:rFonts w:cs="Times New Roman" w:hAnsi="Times New Roman" w:eastAsia="Times New Roman" w:ascii="Times New Roman"/>
          <w:b/>
          <w:color w:val="CF1212"/>
          <w:spacing w:val="-4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sz w:val="80"/>
          <w:szCs w:val="80"/>
        </w:rPr>
        <w:t>d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CF1212"/>
          <w:spacing w:val="94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sz w:val="80"/>
          <w:szCs w:val="80"/>
        </w:rPr>
        <w:t>tu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sz w:val="80"/>
          <w:szCs w:val="80"/>
        </w:rPr>
        <w:t>b</w:t>
      </w:r>
      <w:r>
        <w:rPr>
          <w:rFonts w:cs="Times New Roman" w:hAnsi="Times New Roman" w:eastAsia="Times New Roman" w:ascii="Times New Roman"/>
          <w:b/>
          <w:color w:val="CF1212"/>
          <w:spacing w:val="-8"/>
          <w:w w:val="110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CF1212"/>
          <w:spacing w:val="-22"/>
          <w:w w:val="11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sz w:val="80"/>
          <w:szCs w:val="80"/>
        </w:rPr>
        <w:t>d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CF1212"/>
          <w:spacing w:val="94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sz w:val="80"/>
          <w:szCs w:val="80"/>
        </w:rPr>
        <w:t>2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sz w:val="80"/>
          <w:szCs w:val="80"/>
        </w:rPr>
        <w:t>0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sz w:val="80"/>
          <w:szCs w:val="80"/>
        </w:rPr>
        <w:t>2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sz w:val="80"/>
          <w:szCs w:val="80"/>
        </w:rPr>
        <w:t>5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80"/>
          <w:szCs w:val="80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80"/>
          <w:szCs w:val="80"/>
        </w:rPr>
        <w:jc w:val="left"/>
        <w:ind w:left="120"/>
      </w:pPr>
      <w:r>
        <w:rPr>
          <w:rFonts w:cs="Times New Roman" w:hAnsi="Times New Roman" w:eastAsia="Times New Roman" w:ascii="Times New Roman"/>
          <w:b/>
          <w:color w:val="21731D"/>
          <w:w w:val="89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-13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u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u</w:t>
      </w:r>
      <w:r>
        <w:rPr>
          <w:rFonts w:cs="Times New Roman" w:hAnsi="Times New Roman" w:eastAsia="Times New Roman" w:ascii="Times New Roman"/>
          <w:b/>
          <w:color w:val="21731D"/>
          <w:spacing w:val="-8"/>
          <w:w w:val="95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8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ó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80"/>
          <w:szCs w:val="80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60"/>
          <w:szCs w:val="60"/>
        </w:rPr>
        <w:jc w:val="left"/>
        <w:ind w:left="120"/>
      </w:pPr>
      <w:r>
        <w:rPr>
          <w:rFonts w:cs="Times New Roman" w:hAnsi="Times New Roman" w:eastAsia="Times New Roman" w:ascii="Times New Roman"/>
          <w:b/>
          <w:spacing w:val="-4"/>
          <w:w w:val="100"/>
          <w:sz w:val="60"/>
          <w:szCs w:val="6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60"/>
          <w:szCs w:val="60"/>
        </w:rPr>
        <w:t>ugar:</w:t>
      </w:r>
      <w:r>
        <w:rPr>
          <w:rFonts w:cs="Times New Roman" w:hAnsi="Times New Roman" w:eastAsia="Times New Roman" w:ascii="Times New Roman"/>
          <w:b/>
          <w:spacing w:val="-24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60"/>
          <w:szCs w:val="60"/>
        </w:rPr>
        <w:t>Sa</w:t>
      </w:r>
      <w:r>
        <w:rPr>
          <w:rFonts w:cs="Times New Roman" w:hAnsi="Times New Roman" w:eastAsia="Times New Roman" w:ascii="Times New Roman"/>
          <w:spacing w:val="-7"/>
          <w:w w:val="117"/>
          <w:sz w:val="60"/>
          <w:szCs w:val="60"/>
        </w:rPr>
        <w:t>l</w:t>
      </w:r>
      <w:r>
        <w:rPr>
          <w:rFonts w:cs="Times New Roman" w:hAnsi="Times New Roman" w:eastAsia="Times New Roman" w:ascii="Times New Roman"/>
          <w:spacing w:val="0"/>
          <w:w w:val="117"/>
          <w:sz w:val="60"/>
          <w:szCs w:val="60"/>
        </w:rPr>
        <w:t>ón</w:t>
      </w:r>
      <w:r>
        <w:rPr>
          <w:rFonts w:cs="Times New Roman" w:hAnsi="Times New Roman" w:eastAsia="Times New Roman" w:ascii="Times New Roman"/>
          <w:spacing w:val="-22"/>
          <w:w w:val="117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  <w:t>Azul</w:t>
      </w:r>
      <w:r>
        <w:rPr>
          <w:rFonts w:cs="Times New Roman" w:hAnsi="Times New Roman" w:eastAsia="Times New Roman" w:ascii="Times New Roman"/>
          <w:spacing w:val="140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60"/>
          <w:szCs w:val="60"/>
        </w:rPr>
        <w:t>–</w:t>
      </w:r>
      <w:r>
        <w:rPr>
          <w:rFonts w:cs="Times New Roman" w:hAnsi="Times New Roman" w:eastAsia="Times New Roman" w:ascii="Times New Roman"/>
          <w:spacing w:val="31"/>
          <w:w w:val="117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60"/>
          <w:szCs w:val="60"/>
        </w:rPr>
        <w:t>Consejo</w:t>
      </w:r>
      <w:r>
        <w:rPr>
          <w:rFonts w:cs="Times New Roman" w:hAnsi="Times New Roman" w:eastAsia="Times New Roman" w:ascii="Times New Roman"/>
          <w:spacing w:val="-84"/>
          <w:w w:val="117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60"/>
          <w:szCs w:val="60"/>
        </w:rPr>
        <w:t>P</w:t>
      </w:r>
      <w:r>
        <w:rPr>
          <w:rFonts w:cs="Times New Roman" w:hAnsi="Times New Roman" w:eastAsia="Times New Roman" w:ascii="Times New Roman"/>
          <w:spacing w:val="-6"/>
          <w:w w:val="117"/>
          <w:sz w:val="60"/>
          <w:szCs w:val="60"/>
        </w:rPr>
        <w:t>r</w:t>
      </w:r>
      <w:r>
        <w:rPr>
          <w:rFonts w:cs="Times New Roman" w:hAnsi="Times New Roman" w:eastAsia="Times New Roman" w:ascii="Times New Roman"/>
          <w:spacing w:val="-4"/>
          <w:w w:val="112"/>
          <w:sz w:val="60"/>
          <w:szCs w:val="60"/>
        </w:rPr>
        <w:t>o</w:t>
      </w:r>
      <w:r>
        <w:rPr>
          <w:rFonts w:cs="Times New Roman" w:hAnsi="Times New Roman" w:eastAsia="Times New Roman" w:ascii="Times New Roman"/>
          <w:spacing w:val="0"/>
          <w:w w:val="119"/>
          <w:sz w:val="60"/>
          <w:szCs w:val="60"/>
        </w:rPr>
        <w:t>vi</w:t>
      </w:r>
      <w:r>
        <w:rPr>
          <w:rFonts w:cs="Times New Roman" w:hAnsi="Times New Roman" w:eastAsia="Times New Roman" w:ascii="Times New Roman"/>
          <w:spacing w:val="-3"/>
          <w:w w:val="119"/>
          <w:sz w:val="60"/>
          <w:szCs w:val="60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60"/>
          <w:szCs w:val="60"/>
        </w:rPr>
        <w:t>cial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</w:r>
    </w:p>
    <w:p>
      <w:pPr>
        <w:rPr>
          <w:sz w:val="15"/>
          <w:szCs w:val="15"/>
        </w:rPr>
        <w:jc w:val="left"/>
        <w:spacing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60"/>
          <w:szCs w:val="60"/>
        </w:rPr>
        <w:jc w:val="left"/>
        <w:ind w:left="120"/>
      </w:pPr>
      <w:r>
        <w:rPr>
          <w:rFonts w:cs="Times New Roman" w:hAnsi="Times New Roman" w:eastAsia="Times New Roman" w:ascii="Times New Roman"/>
          <w:b/>
          <w:spacing w:val="0"/>
          <w:w w:val="100"/>
          <w:sz w:val="60"/>
          <w:szCs w:val="60"/>
        </w:rPr>
        <w:t>Ho</w:t>
      </w:r>
      <w:r>
        <w:rPr>
          <w:rFonts w:cs="Times New Roman" w:hAnsi="Times New Roman" w:eastAsia="Times New Roman" w:ascii="Times New Roman"/>
          <w:b/>
          <w:spacing w:val="-6"/>
          <w:w w:val="100"/>
          <w:sz w:val="60"/>
          <w:szCs w:val="60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60"/>
          <w:szCs w:val="60"/>
        </w:rPr>
        <w:t>a:</w:t>
      </w:r>
      <w:r>
        <w:rPr>
          <w:rFonts w:cs="Times New Roman" w:hAnsi="Times New Roman" w:eastAsia="Times New Roman" w:ascii="Times New Roman"/>
          <w:b/>
          <w:spacing w:val="-19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60"/>
          <w:szCs w:val="60"/>
        </w:rPr>
        <w:t>08h00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60"/>
          <w:szCs w:val="60"/>
        </w:rPr>
        <w:jc w:val="left"/>
        <w:spacing w:lineRule="auto" w:line="286"/>
        <w:ind w:left="6475" w:right="5193"/>
      </w:pP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V</w:t>
      </w:r>
      <w:r>
        <w:rPr>
          <w:rFonts w:cs="Times New Roman" w:hAnsi="Times New Roman" w:eastAsia="Times New Roman" w:ascii="Times New Roman"/>
          <w:b/>
          <w:color w:val="21731D"/>
          <w:spacing w:val="-10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-7"/>
          <w:w w:val="95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32"/>
          <w:sz w:val="80"/>
          <w:szCs w:val="80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8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5"/>
          <w:sz w:val="80"/>
          <w:szCs w:val="80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8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y</w:t>
      </w:r>
      <w:r>
        <w:rPr>
          <w:rFonts w:cs="Times New Roman" w:hAnsi="Times New Roman" w:eastAsia="Times New Roman" w:ascii="Times New Roman"/>
          <w:b/>
          <w:color w:val="21731D"/>
          <w:spacing w:val="68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-39"/>
          <w:w w:val="112"/>
          <w:sz w:val="80"/>
          <w:szCs w:val="80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12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-9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9"/>
          <w:w w:val="112"/>
          <w:sz w:val="80"/>
          <w:szCs w:val="80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í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-6"/>
          <w:w w:val="112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M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8"/>
          <w:w w:val="100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165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Sa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000000"/>
          <w:spacing w:val="-4"/>
          <w:w w:val="100"/>
          <w:sz w:val="60"/>
          <w:szCs w:val="60"/>
        </w:rPr>
        <w:t>L</w:t>
      </w:r>
      <w:r>
        <w:rPr>
          <w:rFonts w:cs="Times New Roman" w:hAnsi="Times New Roman" w:eastAsia="Times New Roman" w:ascii="Times New Roman"/>
          <w:b/>
          <w:color w:val="000000"/>
          <w:spacing w:val="0"/>
          <w:w w:val="100"/>
          <w:sz w:val="60"/>
          <w:szCs w:val="60"/>
        </w:rPr>
        <w:t>ugar:</w:t>
      </w:r>
      <w:r>
        <w:rPr>
          <w:rFonts w:cs="Times New Roman" w:hAnsi="Times New Roman" w:eastAsia="Times New Roman" w:ascii="Times New Roman"/>
          <w:b/>
          <w:color w:val="000000"/>
          <w:spacing w:val="-24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60"/>
          <w:szCs w:val="60"/>
        </w:rPr>
        <w:t>Sa</w:t>
      </w:r>
      <w:r>
        <w:rPr>
          <w:rFonts w:cs="Times New Roman" w:hAnsi="Times New Roman" w:eastAsia="Times New Roman" w:ascii="Times New Roman"/>
          <w:color w:val="000000"/>
          <w:spacing w:val="-7"/>
          <w:w w:val="117"/>
          <w:sz w:val="60"/>
          <w:szCs w:val="60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60"/>
          <w:szCs w:val="60"/>
        </w:rPr>
        <w:t>ón</w:t>
      </w:r>
      <w:r>
        <w:rPr>
          <w:rFonts w:cs="Times New Roman" w:hAnsi="Times New Roman" w:eastAsia="Times New Roman" w:ascii="Times New Roman"/>
          <w:color w:val="000000"/>
          <w:spacing w:val="-22"/>
          <w:w w:val="117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0"/>
          <w:szCs w:val="60"/>
        </w:rPr>
        <w:t>Azul</w:t>
      </w:r>
      <w:r>
        <w:rPr>
          <w:rFonts w:cs="Times New Roman" w:hAnsi="Times New Roman" w:eastAsia="Times New Roman" w:ascii="Times New Roman"/>
          <w:color w:val="000000"/>
          <w:spacing w:val="140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60"/>
          <w:szCs w:val="60"/>
        </w:rPr>
        <w:t>–</w:t>
      </w:r>
      <w:r>
        <w:rPr>
          <w:rFonts w:cs="Times New Roman" w:hAnsi="Times New Roman" w:eastAsia="Times New Roman" w:ascii="Times New Roman"/>
          <w:color w:val="000000"/>
          <w:spacing w:val="31"/>
          <w:w w:val="117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60"/>
          <w:szCs w:val="60"/>
        </w:rPr>
        <w:t>Consejo</w:t>
      </w:r>
      <w:r>
        <w:rPr>
          <w:rFonts w:cs="Times New Roman" w:hAnsi="Times New Roman" w:eastAsia="Times New Roman" w:ascii="Times New Roman"/>
          <w:color w:val="000000"/>
          <w:spacing w:val="-84"/>
          <w:w w:val="117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60"/>
          <w:szCs w:val="60"/>
        </w:rPr>
        <w:t>P</w:t>
      </w:r>
      <w:r>
        <w:rPr>
          <w:rFonts w:cs="Times New Roman" w:hAnsi="Times New Roman" w:eastAsia="Times New Roman" w:ascii="Times New Roman"/>
          <w:color w:val="000000"/>
          <w:spacing w:val="-6"/>
          <w:w w:val="117"/>
          <w:sz w:val="60"/>
          <w:szCs w:val="60"/>
        </w:rPr>
        <w:t>r</w:t>
      </w:r>
      <w:r>
        <w:rPr>
          <w:rFonts w:cs="Times New Roman" w:hAnsi="Times New Roman" w:eastAsia="Times New Roman" w:ascii="Times New Roman"/>
          <w:color w:val="000000"/>
          <w:spacing w:val="-4"/>
          <w:w w:val="112"/>
          <w:sz w:val="60"/>
          <w:szCs w:val="60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60"/>
          <w:szCs w:val="60"/>
        </w:rPr>
        <w:t>vi</w:t>
      </w:r>
      <w:r>
        <w:rPr>
          <w:rFonts w:cs="Times New Roman" w:hAnsi="Times New Roman" w:eastAsia="Times New Roman" w:ascii="Times New Roman"/>
          <w:color w:val="000000"/>
          <w:spacing w:val="-3"/>
          <w:w w:val="119"/>
          <w:sz w:val="60"/>
          <w:szCs w:val="60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60"/>
          <w:szCs w:val="60"/>
        </w:rPr>
        <w:t>cial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0"/>
          <w:szCs w:val="60"/>
        </w:rPr>
      </w:r>
    </w:p>
    <w:p>
      <w:pPr>
        <w:rPr>
          <w:rFonts w:cs="Times New Roman" w:hAnsi="Times New Roman" w:eastAsia="Times New Roman" w:ascii="Times New Roman"/>
          <w:sz w:val="60"/>
          <w:szCs w:val="60"/>
        </w:rPr>
        <w:jc w:val="left"/>
        <w:spacing w:before="21"/>
        <w:ind w:left="6475"/>
      </w:pPr>
      <w:r>
        <w:rPr>
          <w:rFonts w:cs="Times New Roman" w:hAnsi="Times New Roman" w:eastAsia="Times New Roman" w:ascii="Times New Roman"/>
          <w:b/>
          <w:spacing w:val="0"/>
          <w:w w:val="100"/>
          <w:sz w:val="60"/>
          <w:szCs w:val="60"/>
        </w:rPr>
        <w:t>Ho</w:t>
      </w:r>
      <w:r>
        <w:rPr>
          <w:rFonts w:cs="Times New Roman" w:hAnsi="Times New Roman" w:eastAsia="Times New Roman" w:ascii="Times New Roman"/>
          <w:b/>
          <w:spacing w:val="-6"/>
          <w:w w:val="100"/>
          <w:sz w:val="60"/>
          <w:szCs w:val="60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60"/>
          <w:szCs w:val="60"/>
        </w:rPr>
        <w:t>a:</w:t>
      </w:r>
      <w:r>
        <w:rPr>
          <w:rFonts w:cs="Times New Roman" w:hAnsi="Times New Roman" w:eastAsia="Times New Roman" w:ascii="Times New Roman"/>
          <w:b/>
          <w:spacing w:val="-19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60"/>
          <w:szCs w:val="60"/>
        </w:rPr>
        <w:t>08h30</w:t>
      </w:r>
      <w:r>
        <w:rPr>
          <w:rFonts w:cs="Times New Roman" w:hAnsi="Times New Roman" w:eastAsia="Times New Roman" w:ascii="Times New Roman"/>
          <w:spacing w:val="-23"/>
          <w:w w:val="115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  <w:t>-</w:t>
      </w:r>
      <w:r>
        <w:rPr>
          <w:rFonts w:cs="Times New Roman" w:hAnsi="Times New Roman" w:eastAsia="Times New Roman" w:ascii="Times New Roman"/>
          <w:spacing w:val="32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  <w:t>13h00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133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sz w:val="60"/>
          <w:szCs w:val="60"/>
        </w:rPr>
        <w:t>/</w:t>
      </w:r>
      <w:r>
        <w:rPr>
          <w:rFonts w:cs="Times New Roman" w:hAnsi="Times New Roman" w:eastAsia="Times New Roman" w:ascii="Times New Roman"/>
          <w:spacing w:val="137"/>
          <w:w w:val="127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sz w:val="60"/>
          <w:szCs w:val="60"/>
        </w:rPr>
        <w:t>14h00-18h00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</w:r>
    </w:p>
    <w:p>
      <w:pPr>
        <w:rPr>
          <w:sz w:val="18"/>
          <w:szCs w:val="18"/>
        </w:rPr>
        <w:jc w:val="left"/>
        <w:spacing w:before="10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60"/>
          <w:szCs w:val="60"/>
        </w:rPr>
        <w:jc w:val="left"/>
        <w:spacing w:lineRule="auto" w:line="289"/>
        <w:ind w:left="13863" w:right="-5"/>
        <w:sectPr>
          <w:pgSz w:w="28800" w:h="16200" w:orient="landscape"/>
          <w:pgMar w:top="1500" w:bottom="280" w:left="1500" w:right="2840"/>
        </w:sectPr>
      </w:pPr>
      <w:r>
        <w:rPr>
          <w:rFonts w:cs="Times New Roman" w:hAnsi="Times New Roman" w:eastAsia="Times New Roman" w:ascii="Times New Roman"/>
          <w:b/>
          <w:color w:val="21731D"/>
          <w:w w:val="96"/>
          <w:sz w:val="80"/>
          <w:szCs w:val="80"/>
        </w:rPr>
        <w:t>W</w:t>
      </w:r>
      <w:r>
        <w:rPr>
          <w:rFonts w:cs="Times New Roman" w:hAnsi="Times New Roman" w:eastAsia="Times New Roman" w:ascii="Times New Roman"/>
          <w:b/>
          <w:color w:val="21731D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w w:val="95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w w:val="109"/>
          <w:sz w:val="80"/>
          <w:szCs w:val="80"/>
        </w:rPr>
        <w:t>k</w:t>
      </w:r>
      <w:r>
        <w:rPr>
          <w:rFonts w:cs="Times New Roman" w:hAnsi="Times New Roman" w:eastAsia="Times New Roman" w:ascii="Times New Roman"/>
          <w:b/>
          <w:color w:val="21731D"/>
          <w:w w:val="132"/>
          <w:sz w:val="80"/>
          <w:szCs w:val="80"/>
        </w:rPr>
        <w:t>s</w:t>
      </w:r>
      <w:r>
        <w:rPr>
          <w:rFonts w:cs="Times New Roman" w:hAnsi="Times New Roman" w:eastAsia="Times New Roman" w:ascii="Times New Roman"/>
          <w:b/>
          <w:color w:val="21731D"/>
          <w:w w:val="114"/>
          <w:sz w:val="80"/>
          <w:szCs w:val="80"/>
        </w:rPr>
        <w:t>h</w:t>
      </w:r>
      <w:r>
        <w:rPr>
          <w:rFonts w:cs="Times New Roman" w:hAnsi="Times New Roman" w:eastAsia="Times New Roman" w:ascii="Times New Roman"/>
          <w:b/>
          <w:color w:val="21731D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w w:val="108"/>
          <w:sz w:val="80"/>
          <w:szCs w:val="80"/>
        </w:rPr>
        <w:t>p</w:t>
      </w:r>
      <w:r>
        <w:rPr>
          <w:rFonts w:cs="Times New Roman" w:hAnsi="Times New Roman" w:eastAsia="Times New Roman" w:ascii="Times New Roman"/>
          <w:b/>
          <w:color w:val="21731D"/>
          <w:w w:val="66"/>
          <w:sz w:val="80"/>
          <w:szCs w:val="80"/>
        </w:rPr>
        <w:t>: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Á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79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m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3"/>
          <w:sz w:val="80"/>
          <w:szCs w:val="80"/>
        </w:rPr>
        <w:t>b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5"/>
          <w:sz w:val="80"/>
          <w:szCs w:val="80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5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000000"/>
          <w:spacing w:val="-11"/>
          <w:w w:val="108"/>
          <w:sz w:val="60"/>
          <w:szCs w:val="60"/>
        </w:rPr>
        <w:t>F</w:t>
      </w:r>
      <w:r>
        <w:rPr>
          <w:rFonts w:cs="Times New Roman" w:hAnsi="Times New Roman" w:eastAsia="Times New Roman" w:ascii="Times New Roman"/>
          <w:b/>
          <w:color w:val="000000"/>
          <w:spacing w:val="0"/>
          <w:w w:val="108"/>
          <w:sz w:val="60"/>
          <w:szCs w:val="60"/>
        </w:rPr>
        <w:t>acilitador:</w:t>
      </w:r>
      <w:r>
        <w:rPr>
          <w:rFonts w:cs="Times New Roman" w:hAnsi="Times New Roman" w:eastAsia="Times New Roman" w:ascii="Times New Roman"/>
          <w:b/>
          <w:color w:val="000000"/>
          <w:spacing w:val="-66"/>
          <w:w w:val="108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8"/>
          <w:sz w:val="60"/>
          <w:szCs w:val="60"/>
        </w:rPr>
        <w:t>Matías</w:t>
      </w:r>
      <w:r>
        <w:rPr>
          <w:rFonts w:cs="Times New Roman" w:hAnsi="Times New Roman" w:eastAsia="Times New Roman" w:ascii="Times New Roman"/>
          <w:color w:val="000000"/>
          <w:spacing w:val="0"/>
          <w:w w:val="108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5"/>
          <w:w w:val="108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-4"/>
          <w:w w:val="108"/>
          <w:sz w:val="60"/>
          <w:szCs w:val="60"/>
        </w:rPr>
        <w:t>P</w:t>
      </w:r>
      <w:r>
        <w:rPr>
          <w:rFonts w:cs="Times New Roman" w:hAnsi="Times New Roman" w:eastAsia="Times New Roman" w:ascii="Times New Roman"/>
          <w:color w:val="000000"/>
          <w:spacing w:val="0"/>
          <w:w w:val="108"/>
          <w:sz w:val="60"/>
          <w:szCs w:val="60"/>
        </w:rPr>
        <w:t>e</w:t>
      </w:r>
      <w:r>
        <w:rPr>
          <w:rFonts w:cs="Times New Roman" w:hAnsi="Times New Roman" w:eastAsia="Times New Roman" w:ascii="Times New Roman"/>
          <w:color w:val="000000"/>
          <w:spacing w:val="-6"/>
          <w:w w:val="108"/>
          <w:sz w:val="60"/>
          <w:szCs w:val="60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8"/>
          <w:sz w:val="60"/>
          <w:szCs w:val="60"/>
        </w:rPr>
        <w:t>edo</w:t>
      </w:r>
      <w:r>
        <w:rPr>
          <w:rFonts w:cs="Times New Roman" w:hAnsi="Times New Roman" w:eastAsia="Times New Roman" w:ascii="Times New Roman"/>
          <w:color w:val="000000"/>
          <w:spacing w:val="152"/>
          <w:w w:val="108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-3"/>
          <w:w w:val="114"/>
          <w:sz w:val="60"/>
          <w:szCs w:val="60"/>
        </w:rPr>
        <w:t>P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60"/>
          <w:szCs w:val="60"/>
        </w:rPr>
        <w:t>arada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b/>
          <w:color w:val="000000"/>
          <w:spacing w:val="-4"/>
          <w:w w:val="100"/>
          <w:sz w:val="60"/>
          <w:szCs w:val="60"/>
        </w:rPr>
        <w:t>L</w:t>
      </w:r>
      <w:r>
        <w:rPr>
          <w:rFonts w:cs="Times New Roman" w:hAnsi="Times New Roman" w:eastAsia="Times New Roman" w:ascii="Times New Roman"/>
          <w:b/>
          <w:color w:val="000000"/>
          <w:spacing w:val="0"/>
          <w:w w:val="100"/>
          <w:sz w:val="60"/>
          <w:szCs w:val="60"/>
        </w:rPr>
        <w:t>ugar:</w:t>
      </w:r>
      <w:r>
        <w:rPr>
          <w:rFonts w:cs="Times New Roman" w:hAnsi="Times New Roman" w:eastAsia="Times New Roman" w:ascii="Times New Roman"/>
          <w:b/>
          <w:color w:val="000000"/>
          <w:spacing w:val="-24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60"/>
          <w:szCs w:val="60"/>
        </w:rPr>
        <w:t>Espoch</w:t>
      </w:r>
      <w:r>
        <w:rPr>
          <w:rFonts w:cs="Times New Roman" w:hAnsi="Times New Roman" w:eastAsia="Times New Roman" w:ascii="Times New Roman"/>
          <w:color w:val="000000"/>
          <w:spacing w:val="-27"/>
          <w:w w:val="118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60"/>
          <w:szCs w:val="60"/>
        </w:rPr>
        <w:t>sede</w:t>
      </w:r>
      <w:r>
        <w:rPr>
          <w:rFonts w:cs="Times New Roman" w:hAnsi="Times New Roman" w:eastAsia="Times New Roman" w:ascii="Times New Roman"/>
          <w:color w:val="000000"/>
          <w:spacing w:val="26"/>
          <w:w w:val="118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60"/>
          <w:szCs w:val="60"/>
        </w:rPr>
        <w:t>Mo</w:t>
      </w:r>
      <w:r>
        <w:rPr>
          <w:rFonts w:cs="Times New Roman" w:hAnsi="Times New Roman" w:eastAsia="Times New Roman" w:ascii="Times New Roman"/>
          <w:color w:val="000000"/>
          <w:spacing w:val="-7"/>
          <w:w w:val="118"/>
          <w:sz w:val="60"/>
          <w:szCs w:val="60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60"/>
          <w:szCs w:val="60"/>
        </w:rPr>
        <w:t>ona</w:t>
      </w:r>
      <w:r>
        <w:rPr>
          <w:rFonts w:cs="Times New Roman" w:hAnsi="Times New Roman" w:eastAsia="Times New Roman" w:ascii="Times New Roman"/>
          <w:color w:val="000000"/>
          <w:spacing w:val="-83"/>
          <w:w w:val="118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60"/>
          <w:szCs w:val="60"/>
        </w:rPr>
        <w:t>Santiago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b/>
          <w:color w:val="000000"/>
          <w:spacing w:val="0"/>
          <w:w w:val="100"/>
          <w:sz w:val="60"/>
          <w:szCs w:val="60"/>
        </w:rPr>
        <w:t>Ho</w:t>
      </w:r>
      <w:r>
        <w:rPr>
          <w:rFonts w:cs="Times New Roman" w:hAnsi="Times New Roman" w:eastAsia="Times New Roman" w:ascii="Times New Roman"/>
          <w:b/>
          <w:color w:val="000000"/>
          <w:spacing w:val="-6"/>
          <w:w w:val="100"/>
          <w:sz w:val="60"/>
          <w:szCs w:val="60"/>
        </w:rPr>
        <w:t>r</w:t>
      </w:r>
      <w:r>
        <w:rPr>
          <w:rFonts w:cs="Times New Roman" w:hAnsi="Times New Roman" w:eastAsia="Times New Roman" w:ascii="Times New Roman"/>
          <w:b/>
          <w:color w:val="000000"/>
          <w:spacing w:val="0"/>
          <w:w w:val="100"/>
          <w:sz w:val="60"/>
          <w:szCs w:val="60"/>
        </w:rPr>
        <w:t>a:</w:t>
      </w:r>
      <w:r>
        <w:rPr>
          <w:rFonts w:cs="Times New Roman" w:hAnsi="Times New Roman" w:eastAsia="Times New Roman" w:ascii="Times New Roman"/>
          <w:b/>
          <w:color w:val="000000"/>
          <w:spacing w:val="-19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0"/>
          <w:szCs w:val="60"/>
        </w:rPr>
        <w:t>10h00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0"/>
          <w:szCs w:val="60"/>
        </w:rPr>
        <w:t>-</w:t>
      </w:r>
      <w:r>
        <w:rPr>
          <w:rFonts w:cs="Times New Roman" w:hAnsi="Times New Roman" w:eastAsia="Times New Roman" w:ascii="Times New Roman"/>
          <w:color w:val="000000"/>
          <w:spacing w:val="32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0"/>
          <w:sz w:val="60"/>
          <w:szCs w:val="60"/>
        </w:rPr>
        <w:t>12h00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0"/>
          <w:szCs w:val="60"/>
        </w:rPr>
      </w:r>
    </w:p>
    <w:p>
      <w:pPr>
        <w:rPr>
          <w:rFonts w:cs="Times New Roman" w:hAnsi="Times New Roman" w:eastAsia="Times New Roman" w:ascii="Times New Roman"/>
          <w:sz w:val="80"/>
          <w:szCs w:val="80"/>
        </w:rPr>
        <w:jc w:val="left"/>
        <w:spacing w:lineRule="exact" w:line="880"/>
        <w:ind w:left="1591"/>
      </w:pPr>
      <w:r>
        <w:rPr>
          <w:rFonts w:cs="Times New Roman" w:hAnsi="Times New Roman" w:eastAsia="Times New Roman" w:ascii="Times New Roman"/>
          <w:b/>
          <w:color w:val="CF1212"/>
          <w:spacing w:val="0"/>
          <w:w w:val="111"/>
          <w:position w:val="-1"/>
          <w:sz w:val="80"/>
          <w:szCs w:val="80"/>
        </w:rPr>
        <w:t>M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1"/>
          <w:position w:val="-1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1"/>
          <w:position w:val="-1"/>
          <w:sz w:val="80"/>
          <w:szCs w:val="80"/>
        </w:rPr>
        <w:t>é</w:t>
      </w:r>
      <w:r>
        <w:rPr>
          <w:rFonts w:cs="Times New Roman" w:hAnsi="Times New Roman" w:eastAsia="Times New Roman" w:ascii="Times New Roman"/>
          <w:b/>
          <w:color w:val="CF1212"/>
          <w:spacing w:val="-8"/>
          <w:w w:val="111"/>
          <w:position w:val="-1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1"/>
          <w:position w:val="-1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CF1212"/>
          <w:spacing w:val="-9"/>
          <w:w w:val="111"/>
          <w:position w:val="-1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1"/>
          <w:position w:val="-1"/>
          <w:sz w:val="80"/>
          <w:szCs w:val="80"/>
        </w:rPr>
        <w:t>l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1"/>
          <w:position w:val="-1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1"/>
          <w:position w:val="-1"/>
          <w:sz w:val="80"/>
          <w:szCs w:val="80"/>
        </w:rPr>
        <w:t>s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1"/>
          <w:position w:val="-1"/>
          <w:sz w:val="80"/>
          <w:szCs w:val="80"/>
        </w:rPr>
        <w:t>,</w:t>
      </w:r>
      <w:r>
        <w:rPr>
          <w:rFonts w:cs="Times New Roman" w:hAnsi="Times New Roman" w:eastAsia="Times New Roman" w:ascii="Times New Roman"/>
          <w:b/>
          <w:color w:val="CF1212"/>
          <w:spacing w:val="-20"/>
          <w:w w:val="111"/>
          <w:position w:val="-1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position w:val="-1"/>
          <w:sz w:val="80"/>
          <w:szCs w:val="80"/>
        </w:rPr>
        <w:t>1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position w:val="-1"/>
          <w:sz w:val="80"/>
          <w:szCs w:val="80"/>
        </w:rPr>
        <w:t>5</w:t>
      </w:r>
      <w:r>
        <w:rPr>
          <w:rFonts w:cs="Times New Roman" w:hAnsi="Times New Roman" w:eastAsia="Times New Roman" w:ascii="Times New Roman"/>
          <w:b/>
          <w:color w:val="CF1212"/>
          <w:spacing w:val="-28"/>
          <w:w w:val="100"/>
          <w:position w:val="-1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position w:val="-1"/>
          <w:sz w:val="80"/>
          <w:szCs w:val="80"/>
        </w:rPr>
        <w:t>d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position w:val="-1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CF1212"/>
          <w:spacing w:val="94"/>
          <w:w w:val="100"/>
          <w:position w:val="-1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tu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b</w:t>
      </w:r>
      <w:r>
        <w:rPr>
          <w:rFonts w:cs="Times New Roman" w:hAnsi="Times New Roman" w:eastAsia="Times New Roman" w:ascii="Times New Roman"/>
          <w:b/>
          <w:color w:val="CF1212"/>
          <w:spacing w:val="-8"/>
          <w:w w:val="110"/>
          <w:position w:val="-1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CF1212"/>
          <w:spacing w:val="-22"/>
          <w:w w:val="110"/>
          <w:position w:val="-1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position w:val="-1"/>
          <w:sz w:val="80"/>
          <w:szCs w:val="80"/>
        </w:rPr>
        <w:t>d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position w:val="-1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CF1212"/>
          <w:spacing w:val="94"/>
          <w:w w:val="100"/>
          <w:position w:val="-1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2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0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2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5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80"/>
          <w:szCs w:val="8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4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80"/>
          <w:szCs w:val="80"/>
        </w:rPr>
        <w:jc w:val="left"/>
        <w:spacing w:lineRule="exact" w:line="860"/>
        <w:ind w:left="110"/>
      </w:pP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V</w:t>
      </w:r>
      <w:r>
        <w:rPr>
          <w:rFonts w:cs="Times New Roman" w:hAnsi="Times New Roman" w:eastAsia="Times New Roman" w:ascii="Times New Roman"/>
          <w:b/>
          <w:color w:val="21731D"/>
          <w:spacing w:val="-10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-7"/>
          <w:w w:val="95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32"/>
          <w:sz w:val="80"/>
          <w:szCs w:val="80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8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5"/>
          <w:sz w:val="80"/>
          <w:szCs w:val="80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8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80"/>
          <w:szCs w:val="80"/>
        </w:rPr>
      </w:r>
    </w:p>
    <w:p>
      <w:pPr>
        <w:rPr>
          <w:sz w:val="19"/>
          <w:szCs w:val="19"/>
        </w:rPr>
        <w:jc w:val="left"/>
        <w:spacing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60"/>
          <w:szCs w:val="60"/>
        </w:rPr>
        <w:jc w:val="left"/>
        <w:spacing w:lineRule="auto" w:line="287"/>
        <w:ind w:left="110" w:right="14873"/>
      </w:pP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y</w:t>
      </w:r>
      <w:r>
        <w:rPr>
          <w:rFonts w:cs="Times New Roman" w:hAnsi="Times New Roman" w:eastAsia="Times New Roman" w:ascii="Times New Roman"/>
          <w:b/>
          <w:color w:val="21731D"/>
          <w:spacing w:val="68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-39"/>
          <w:w w:val="112"/>
          <w:sz w:val="80"/>
          <w:szCs w:val="80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12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-9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9"/>
          <w:w w:val="112"/>
          <w:sz w:val="80"/>
          <w:szCs w:val="80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í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-6"/>
          <w:w w:val="112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M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8"/>
          <w:w w:val="100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165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Sa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000000"/>
          <w:spacing w:val="-4"/>
          <w:w w:val="100"/>
          <w:sz w:val="60"/>
          <w:szCs w:val="60"/>
        </w:rPr>
        <w:t>L</w:t>
      </w:r>
      <w:r>
        <w:rPr>
          <w:rFonts w:cs="Times New Roman" w:hAnsi="Times New Roman" w:eastAsia="Times New Roman" w:ascii="Times New Roman"/>
          <w:b/>
          <w:color w:val="000000"/>
          <w:spacing w:val="0"/>
          <w:w w:val="100"/>
          <w:sz w:val="60"/>
          <w:szCs w:val="60"/>
        </w:rPr>
        <w:t>ugar:</w:t>
      </w:r>
      <w:r>
        <w:rPr>
          <w:rFonts w:cs="Times New Roman" w:hAnsi="Times New Roman" w:eastAsia="Times New Roman" w:ascii="Times New Roman"/>
          <w:b/>
          <w:color w:val="000000"/>
          <w:spacing w:val="-24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60"/>
          <w:szCs w:val="60"/>
        </w:rPr>
        <w:t>Sa</w:t>
      </w:r>
      <w:r>
        <w:rPr>
          <w:rFonts w:cs="Times New Roman" w:hAnsi="Times New Roman" w:eastAsia="Times New Roman" w:ascii="Times New Roman"/>
          <w:color w:val="000000"/>
          <w:spacing w:val="-7"/>
          <w:w w:val="117"/>
          <w:sz w:val="60"/>
          <w:szCs w:val="60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60"/>
          <w:szCs w:val="60"/>
        </w:rPr>
        <w:t>ón</w:t>
      </w:r>
      <w:r>
        <w:rPr>
          <w:rFonts w:cs="Times New Roman" w:hAnsi="Times New Roman" w:eastAsia="Times New Roman" w:ascii="Times New Roman"/>
          <w:color w:val="000000"/>
          <w:spacing w:val="-22"/>
          <w:w w:val="117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0"/>
          <w:szCs w:val="60"/>
        </w:rPr>
        <w:t>Azul</w:t>
      </w:r>
      <w:r>
        <w:rPr>
          <w:rFonts w:cs="Times New Roman" w:hAnsi="Times New Roman" w:eastAsia="Times New Roman" w:ascii="Times New Roman"/>
          <w:color w:val="000000"/>
          <w:spacing w:val="140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60"/>
          <w:szCs w:val="60"/>
        </w:rPr>
        <w:t>–</w:t>
      </w:r>
      <w:r>
        <w:rPr>
          <w:rFonts w:cs="Times New Roman" w:hAnsi="Times New Roman" w:eastAsia="Times New Roman" w:ascii="Times New Roman"/>
          <w:color w:val="000000"/>
          <w:spacing w:val="31"/>
          <w:w w:val="117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60"/>
          <w:szCs w:val="60"/>
        </w:rPr>
        <w:t>Consejo</w:t>
      </w:r>
      <w:r>
        <w:rPr>
          <w:rFonts w:cs="Times New Roman" w:hAnsi="Times New Roman" w:eastAsia="Times New Roman" w:ascii="Times New Roman"/>
          <w:color w:val="000000"/>
          <w:spacing w:val="-84"/>
          <w:w w:val="117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60"/>
          <w:szCs w:val="60"/>
        </w:rPr>
        <w:t>P</w:t>
      </w:r>
      <w:r>
        <w:rPr>
          <w:rFonts w:cs="Times New Roman" w:hAnsi="Times New Roman" w:eastAsia="Times New Roman" w:ascii="Times New Roman"/>
          <w:color w:val="000000"/>
          <w:spacing w:val="-6"/>
          <w:w w:val="117"/>
          <w:sz w:val="60"/>
          <w:szCs w:val="60"/>
        </w:rPr>
        <w:t>r</w:t>
      </w:r>
      <w:r>
        <w:rPr>
          <w:rFonts w:cs="Times New Roman" w:hAnsi="Times New Roman" w:eastAsia="Times New Roman" w:ascii="Times New Roman"/>
          <w:color w:val="000000"/>
          <w:spacing w:val="-4"/>
          <w:w w:val="112"/>
          <w:sz w:val="60"/>
          <w:szCs w:val="60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60"/>
          <w:szCs w:val="60"/>
        </w:rPr>
        <w:t>vi</w:t>
      </w:r>
      <w:r>
        <w:rPr>
          <w:rFonts w:cs="Times New Roman" w:hAnsi="Times New Roman" w:eastAsia="Times New Roman" w:ascii="Times New Roman"/>
          <w:color w:val="000000"/>
          <w:spacing w:val="-3"/>
          <w:w w:val="119"/>
          <w:sz w:val="60"/>
          <w:szCs w:val="60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60"/>
          <w:szCs w:val="60"/>
        </w:rPr>
        <w:t>cial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b/>
          <w:color w:val="000000"/>
          <w:spacing w:val="0"/>
          <w:w w:val="100"/>
          <w:sz w:val="60"/>
          <w:szCs w:val="60"/>
        </w:rPr>
        <w:t>Ho</w:t>
      </w:r>
      <w:r>
        <w:rPr>
          <w:rFonts w:cs="Times New Roman" w:hAnsi="Times New Roman" w:eastAsia="Times New Roman" w:ascii="Times New Roman"/>
          <w:b/>
          <w:color w:val="000000"/>
          <w:spacing w:val="-6"/>
          <w:w w:val="100"/>
          <w:sz w:val="60"/>
          <w:szCs w:val="60"/>
        </w:rPr>
        <w:t>r</w:t>
      </w:r>
      <w:r>
        <w:rPr>
          <w:rFonts w:cs="Times New Roman" w:hAnsi="Times New Roman" w:eastAsia="Times New Roman" w:ascii="Times New Roman"/>
          <w:b/>
          <w:color w:val="000000"/>
          <w:spacing w:val="0"/>
          <w:w w:val="100"/>
          <w:sz w:val="60"/>
          <w:szCs w:val="60"/>
        </w:rPr>
        <w:t>a:</w:t>
      </w:r>
      <w:r>
        <w:rPr>
          <w:rFonts w:cs="Times New Roman" w:hAnsi="Times New Roman" w:eastAsia="Times New Roman" w:ascii="Times New Roman"/>
          <w:b/>
          <w:color w:val="000000"/>
          <w:spacing w:val="-19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6"/>
          <w:sz w:val="60"/>
          <w:szCs w:val="60"/>
        </w:rPr>
        <w:t>08h00</w:t>
      </w:r>
      <w:r>
        <w:rPr>
          <w:rFonts w:cs="Times New Roman" w:hAnsi="Times New Roman" w:eastAsia="Times New Roman" w:ascii="Times New Roman"/>
          <w:color w:val="000000"/>
          <w:spacing w:val="-24"/>
          <w:w w:val="116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0"/>
          <w:szCs w:val="60"/>
        </w:rPr>
        <w:t>-</w:t>
      </w:r>
      <w:r>
        <w:rPr>
          <w:rFonts w:cs="Times New Roman" w:hAnsi="Times New Roman" w:eastAsia="Times New Roman" w:ascii="Times New Roman"/>
          <w:color w:val="000000"/>
          <w:spacing w:val="32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0"/>
          <w:szCs w:val="60"/>
        </w:rPr>
        <w:t>12h00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148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27"/>
          <w:sz w:val="60"/>
          <w:szCs w:val="60"/>
        </w:rPr>
        <w:t>/</w:t>
      </w:r>
      <w:r>
        <w:rPr>
          <w:rFonts w:cs="Times New Roman" w:hAnsi="Times New Roman" w:eastAsia="Times New Roman" w:ascii="Times New Roman"/>
          <w:color w:val="000000"/>
          <w:spacing w:val="137"/>
          <w:w w:val="127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27"/>
          <w:sz w:val="60"/>
          <w:szCs w:val="60"/>
        </w:rPr>
        <w:t>14h00-18h00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0"/>
          <w:szCs w:val="60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80"/>
          <w:szCs w:val="80"/>
        </w:rPr>
        <w:jc w:val="left"/>
        <w:ind w:left="7034"/>
      </w:pP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II</w:t>
      </w:r>
      <w:r>
        <w:rPr>
          <w:rFonts w:cs="Times New Roman" w:hAnsi="Times New Roman" w:eastAsia="Times New Roman" w:ascii="Times New Roman"/>
          <w:b/>
          <w:color w:val="21731D"/>
          <w:spacing w:val="-72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-8"/>
          <w:w w:val="100"/>
          <w:sz w:val="80"/>
          <w:szCs w:val="80"/>
        </w:rPr>
        <w:t>F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126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d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94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m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p</w:t>
      </w:r>
      <w:r>
        <w:rPr>
          <w:rFonts w:cs="Times New Roman" w:hAnsi="Times New Roman" w:eastAsia="Times New Roman" w:ascii="Times New Roman"/>
          <w:b/>
          <w:color w:val="21731D"/>
          <w:spacing w:val="-8"/>
          <w:w w:val="111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11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d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m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-13"/>
          <w:w w:val="111"/>
          <w:sz w:val="80"/>
          <w:szCs w:val="80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-16"/>
          <w:w w:val="111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8"/>
          <w:sz w:val="80"/>
          <w:szCs w:val="80"/>
        </w:rPr>
        <w:t>y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80"/>
          <w:szCs w:val="80"/>
        </w:rPr>
      </w:r>
    </w:p>
    <w:p>
      <w:pPr>
        <w:rPr>
          <w:sz w:val="19"/>
          <w:szCs w:val="19"/>
        </w:rPr>
        <w:jc w:val="left"/>
        <w:spacing w:lineRule="exact" w:line="180"/>
      </w:pPr>
      <w:r>
        <w:rPr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80"/>
          <w:szCs w:val="80"/>
        </w:rPr>
        <w:jc w:val="left"/>
        <w:ind w:left="7034"/>
      </w:pPr>
      <w:r>
        <w:rPr>
          <w:rFonts w:cs="Times New Roman" w:hAnsi="Times New Roman" w:eastAsia="Times New Roman" w:ascii="Times New Roman"/>
          <w:b/>
          <w:color w:val="21731D"/>
          <w:spacing w:val="0"/>
          <w:w w:val="113"/>
          <w:sz w:val="80"/>
          <w:szCs w:val="80"/>
        </w:rPr>
        <w:t>P</w:t>
      </w:r>
      <w:r>
        <w:rPr>
          <w:rFonts w:cs="Times New Roman" w:hAnsi="Times New Roman" w:eastAsia="Times New Roman" w:ascii="Times New Roman"/>
          <w:b/>
          <w:color w:val="21731D"/>
          <w:spacing w:val="-9"/>
          <w:w w:val="113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-7"/>
          <w:w w:val="113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6"/>
          <w:w w:val="113"/>
          <w:sz w:val="80"/>
          <w:szCs w:val="80"/>
        </w:rPr>
        <w:t>y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3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3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-14"/>
          <w:w w:val="113"/>
          <w:sz w:val="80"/>
          <w:szCs w:val="80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3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3"/>
          <w:sz w:val="80"/>
          <w:szCs w:val="80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-13"/>
          <w:w w:val="113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80"/>
          <w:szCs w:val="80"/>
        </w:rPr>
        <w:t>í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f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8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32"/>
          <w:sz w:val="80"/>
          <w:szCs w:val="80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66"/>
          <w:sz w:val="80"/>
          <w:szCs w:val="80"/>
        </w:rPr>
        <w:t>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80"/>
          <w:szCs w:val="80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66"/>
          <w:szCs w:val="66"/>
        </w:rPr>
        <w:jc w:val="left"/>
        <w:spacing w:lineRule="auto" w:line="289"/>
        <w:ind w:left="7196" w:right="7770" w:hanging="162"/>
      </w:pPr>
      <w:r>
        <w:rPr>
          <w:rFonts w:cs="Times New Roman" w:hAnsi="Times New Roman" w:eastAsia="Times New Roman" w:ascii="Times New Roman"/>
          <w:b/>
          <w:color w:val="21731D"/>
          <w:spacing w:val="0"/>
          <w:w w:val="107"/>
          <w:sz w:val="66"/>
          <w:szCs w:val="66"/>
        </w:rPr>
        <w:t>Emp</w:t>
      </w:r>
      <w:r>
        <w:rPr>
          <w:rFonts w:cs="Times New Roman" w:hAnsi="Times New Roman" w:eastAsia="Times New Roman" w:ascii="Times New Roman"/>
          <w:b/>
          <w:color w:val="21731D"/>
          <w:spacing w:val="-6"/>
          <w:w w:val="107"/>
          <w:sz w:val="66"/>
          <w:szCs w:val="66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7"/>
          <w:sz w:val="66"/>
          <w:szCs w:val="66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-3"/>
          <w:w w:val="107"/>
          <w:sz w:val="66"/>
          <w:szCs w:val="66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7"/>
          <w:sz w:val="66"/>
          <w:szCs w:val="66"/>
        </w:rPr>
        <w:t>de</w:t>
      </w:r>
      <w:r>
        <w:rPr>
          <w:rFonts w:cs="Times New Roman" w:hAnsi="Times New Roman" w:eastAsia="Times New Roman" w:ascii="Times New Roman"/>
          <w:b/>
          <w:color w:val="21731D"/>
          <w:spacing w:val="12"/>
          <w:w w:val="107"/>
          <w:sz w:val="66"/>
          <w:szCs w:val="66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66"/>
          <w:szCs w:val="66"/>
        </w:rPr>
        <w:t>ESPOCH</w:t>
      </w:r>
      <w:r>
        <w:rPr>
          <w:rFonts w:cs="Times New Roman" w:hAnsi="Times New Roman" w:eastAsia="Times New Roman" w:ascii="Times New Roman"/>
          <w:b/>
          <w:color w:val="21731D"/>
          <w:spacing w:val="-57"/>
          <w:w w:val="100"/>
          <w:sz w:val="66"/>
          <w:szCs w:val="66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66"/>
          <w:szCs w:val="66"/>
        </w:rPr>
        <w:t>“Ideas</w:t>
      </w:r>
      <w:r>
        <w:rPr>
          <w:rFonts w:cs="Times New Roman" w:hAnsi="Times New Roman" w:eastAsia="Times New Roman" w:ascii="Times New Roman"/>
          <w:b/>
          <w:color w:val="21731D"/>
          <w:spacing w:val="89"/>
          <w:w w:val="100"/>
          <w:sz w:val="66"/>
          <w:szCs w:val="66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66"/>
          <w:szCs w:val="66"/>
        </w:rPr>
        <w:t>que</w:t>
      </w:r>
      <w:r>
        <w:rPr>
          <w:rFonts w:cs="Times New Roman" w:hAnsi="Times New Roman" w:eastAsia="Times New Roman" w:ascii="Times New Roman"/>
          <w:b/>
          <w:color w:val="21731D"/>
          <w:spacing w:val="100"/>
          <w:w w:val="100"/>
          <w:sz w:val="66"/>
          <w:szCs w:val="66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3"/>
          <w:sz w:val="66"/>
          <w:szCs w:val="66"/>
        </w:rPr>
        <w:t>nacen,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3"/>
          <w:sz w:val="66"/>
          <w:szCs w:val="66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8"/>
          <w:sz w:val="66"/>
          <w:szCs w:val="66"/>
        </w:rPr>
        <w:t>car</w:t>
      </w:r>
      <w:r>
        <w:rPr>
          <w:rFonts w:cs="Times New Roman" w:hAnsi="Times New Roman" w:eastAsia="Times New Roman" w:ascii="Times New Roman"/>
          <w:b/>
          <w:color w:val="21731D"/>
          <w:spacing w:val="-6"/>
          <w:w w:val="108"/>
          <w:sz w:val="66"/>
          <w:szCs w:val="66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8"/>
          <w:sz w:val="66"/>
          <w:szCs w:val="66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-6"/>
          <w:w w:val="108"/>
          <w:sz w:val="66"/>
          <w:szCs w:val="66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8"/>
          <w:sz w:val="66"/>
          <w:szCs w:val="66"/>
        </w:rPr>
        <w:t>as</w:t>
      </w:r>
      <w:r>
        <w:rPr>
          <w:rFonts w:cs="Times New Roman" w:hAnsi="Times New Roman" w:eastAsia="Times New Roman" w:ascii="Times New Roman"/>
          <w:b/>
          <w:color w:val="21731D"/>
          <w:spacing w:val="-5"/>
          <w:w w:val="108"/>
          <w:sz w:val="66"/>
          <w:szCs w:val="66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66"/>
          <w:szCs w:val="66"/>
        </w:rPr>
        <w:t>que</w:t>
      </w:r>
      <w:r>
        <w:rPr>
          <w:rFonts w:cs="Times New Roman" w:hAnsi="Times New Roman" w:eastAsia="Times New Roman" w:ascii="Times New Roman"/>
          <w:b/>
          <w:color w:val="21731D"/>
          <w:spacing w:val="100"/>
          <w:w w:val="100"/>
          <w:sz w:val="66"/>
          <w:szCs w:val="66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66"/>
          <w:szCs w:val="66"/>
        </w:rPr>
        <w:t>inspi</w:t>
      </w:r>
      <w:r>
        <w:rPr>
          <w:rFonts w:cs="Times New Roman" w:hAnsi="Times New Roman" w:eastAsia="Times New Roman" w:ascii="Times New Roman"/>
          <w:b/>
          <w:color w:val="21731D"/>
          <w:spacing w:val="-6"/>
          <w:w w:val="112"/>
          <w:sz w:val="66"/>
          <w:szCs w:val="66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66"/>
          <w:szCs w:val="66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-53"/>
          <w:w w:val="114"/>
          <w:sz w:val="66"/>
          <w:szCs w:val="66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2"/>
          <w:sz w:val="66"/>
          <w:szCs w:val="66"/>
        </w:rPr>
        <w:t>”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6"/>
          <w:szCs w:val="66"/>
        </w:rPr>
      </w:r>
    </w:p>
    <w:p>
      <w:pPr>
        <w:rPr>
          <w:rFonts w:cs="Times New Roman" w:hAnsi="Times New Roman" w:eastAsia="Times New Roman" w:ascii="Times New Roman"/>
          <w:sz w:val="60"/>
          <w:szCs w:val="60"/>
        </w:rPr>
        <w:jc w:val="left"/>
        <w:spacing w:before="1" w:lineRule="exact" w:line="680"/>
        <w:ind w:left="7034"/>
      </w:pPr>
      <w:r>
        <w:rPr>
          <w:rFonts w:cs="Times New Roman" w:hAnsi="Times New Roman" w:eastAsia="Times New Roman" w:ascii="Times New Roman"/>
          <w:b/>
          <w:spacing w:val="-4"/>
          <w:w w:val="100"/>
          <w:position w:val="-1"/>
          <w:sz w:val="60"/>
          <w:szCs w:val="6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60"/>
          <w:szCs w:val="60"/>
        </w:rPr>
        <w:t>ugar:</w:t>
      </w:r>
      <w:r>
        <w:rPr>
          <w:rFonts w:cs="Times New Roman" w:hAnsi="Times New Roman" w:eastAsia="Times New Roman" w:ascii="Times New Roman"/>
          <w:b/>
          <w:spacing w:val="-24"/>
          <w:w w:val="100"/>
          <w:position w:val="-1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2"/>
          <w:position w:val="-1"/>
          <w:sz w:val="60"/>
          <w:szCs w:val="60"/>
        </w:rPr>
        <w:t>C</w:t>
      </w:r>
      <w:r>
        <w:rPr>
          <w:rFonts w:cs="Times New Roman" w:hAnsi="Times New Roman" w:eastAsia="Times New Roman" w:ascii="Times New Roman"/>
          <w:spacing w:val="-7"/>
          <w:w w:val="112"/>
          <w:position w:val="-1"/>
          <w:sz w:val="60"/>
          <w:szCs w:val="60"/>
        </w:rPr>
        <w:t>o</w:t>
      </w:r>
      <w:r>
        <w:rPr>
          <w:rFonts w:cs="Times New Roman" w:hAnsi="Times New Roman" w:eastAsia="Times New Roman" w:ascii="Times New Roman"/>
          <w:spacing w:val="0"/>
          <w:w w:val="112"/>
          <w:position w:val="-1"/>
          <w:sz w:val="60"/>
          <w:szCs w:val="60"/>
        </w:rPr>
        <w:t>liseo</w:t>
      </w:r>
      <w:r>
        <w:rPr>
          <w:rFonts w:cs="Times New Roman" w:hAnsi="Times New Roman" w:eastAsia="Times New Roman" w:ascii="Times New Roman"/>
          <w:spacing w:val="-1"/>
          <w:w w:val="112"/>
          <w:position w:val="-1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60"/>
          <w:szCs w:val="60"/>
        </w:rPr>
        <w:t>“29</w:t>
      </w:r>
      <w:r>
        <w:rPr>
          <w:rFonts w:cs="Times New Roman" w:hAnsi="Times New Roman" w:eastAsia="Times New Roman" w:ascii="Times New Roman"/>
          <w:spacing w:val="17"/>
          <w:w w:val="100"/>
          <w:position w:val="-1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60"/>
          <w:szCs w:val="60"/>
        </w:rPr>
        <w:t>de</w:t>
      </w:r>
      <w:r>
        <w:rPr>
          <w:rFonts w:cs="Times New Roman" w:hAnsi="Times New Roman" w:eastAsia="Times New Roman" w:ascii="Times New Roman"/>
          <w:spacing w:val="113"/>
          <w:w w:val="100"/>
          <w:position w:val="-1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position w:val="-1"/>
          <w:sz w:val="60"/>
          <w:szCs w:val="60"/>
        </w:rPr>
        <w:t>M</w:t>
      </w:r>
      <w:r>
        <w:rPr>
          <w:rFonts w:cs="Times New Roman" w:hAnsi="Times New Roman" w:eastAsia="Times New Roman" w:ascii="Times New Roman"/>
          <w:spacing w:val="-4"/>
          <w:w w:val="111"/>
          <w:position w:val="-1"/>
          <w:sz w:val="60"/>
          <w:szCs w:val="60"/>
        </w:rPr>
        <w:t>a</w:t>
      </w:r>
      <w:r>
        <w:rPr>
          <w:rFonts w:cs="Times New Roman" w:hAnsi="Times New Roman" w:eastAsia="Times New Roman" w:ascii="Times New Roman"/>
          <w:spacing w:val="-4"/>
          <w:w w:val="113"/>
          <w:position w:val="-1"/>
          <w:sz w:val="60"/>
          <w:szCs w:val="60"/>
        </w:rPr>
        <w:t>y</w:t>
      </w:r>
      <w:r>
        <w:rPr>
          <w:rFonts w:cs="Times New Roman" w:hAnsi="Times New Roman" w:eastAsia="Times New Roman" w:ascii="Times New Roman"/>
          <w:spacing w:val="-6"/>
          <w:w w:val="112"/>
          <w:position w:val="-1"/>
          <w:sz w:val="60"/>
          <w:szCs w:val="60"/>
        </w:rPr>
        <w:t>o</w:t>
      </w:r>
      <w:r>
        <w:rPr>
          <w:rFonts w:cs="Times New Roman" w:hAnsi="Times New Roman" w:eastAsia="Times New Roman" w:ascii="Times New Roman"/>
          <w:spacing w:val="0"/>
          <w:w w:val="82"/>
          <w:position w:val="-1"/>
          <w:sz w:val="60"/>
          <w:szCs w:val="60"/>
        </w:rPr>
        <w:t>”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60"/>
          <w:szCs w:val="60"/>
        </w:rPr>
      </w:r>
    </w:p>
    <w:p>
      <w:pPr>
        <w:rPr>
          <w:sz w:val="17"/>
          <w:szCs w:val="17"/>
        </w:rPr>
        <w:jc w:val="left"/>
        <w:spacing w:before="10" w:lineRule="exact" w:line="160"/>
        <w:sectPr>
          <w:pgSz w:w="28800" w:h="16200" w:orient="landscape"/>
          <w:pgMar w:top="680" w:bottom="0" w:left="1100" w:right="1120"/>
        </w:sectPr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60"/>
          <w:szCs w:val="60"/>
        </w:rPr>
        <w:jc w:val="left"/>
        <w:spacing w:lineRule="exact" w:line="660"/>
        <w:ind w:left="7034" w:right="-110"/>
      </w:pPr>
      <w:r>
        <w:pict>
          <v:group style="position:absolute;margin-left:0.853418pt;margin-top:2e-05pt;width:1439.15pt;height:810pt;mso-position-horizontal-relative:page;mso-position-vertical-relative:page;z-index:-358" coordorigin="17,0" coordsize="28783,16200">
            <v:shape type="#_x0000_t75" style="position:absolute;left:17;top:0;width:28783;height:16200">
              <v:imagedata o:title="" r:id="rId11"/>
            </v:shape>
            <v:shape style="position:absolute;left:2261;top:1413;width:44;height:45" coordorigin="2261,1413" coordsize="44,45" path="m2277,1413l2306,1429,2300,1439,2296,1448,2292,1457,2261,1445,2265,1435,2270,1424,2277,1413xe" filled="t" fillcolor="#21731D" stroked="f">
              <v:path arrowok="t"/>
              <v:fill/>
            </v:shape>
            <v:shape style="position:absolute;left:2295;top:1354;width:46;height:46" coordorigin="2295,1354" coordsize="46,46" path="m2314,1354l2341,1373,2335,1382,2329,1392,2323,1401,2295,1383,2301,1373,2307,1364,2314,1354xe" filled="t" fillcolor="#21731D" stroked="f">
              <v:path arrowok="t"/>
              <v:fill/>
            </v:shape>
            <v:shape style="position:absolute;left:2333;top:1299;width:46;height:46" coordorigin="2333,1299" coordsize="46,46" path="m2380,1317l2374,1326,2367,1336,2361,1346,2333,1327,2340,1317,2346,1308,2352,1299,2380,1317xe" filled="t" fillcolor="#21731D" stroked="f">
              <v:path arrowok="t"/>
              <v:fill/>
            </v:shape>
            <v:shape style="position:absolute;left:2368;top:1242;width:45;height:45" coordorigin="2368,1242" coordsize="45,45" path="m2413,1256l2408,1266,2402,1277,2397,1287,2368,1271,2373,1261,2378,1252,2383,1242,2413,1256xe" filled="t" fillcolor="#21731D" stroked="f">
              <v:path arrowok="t"/>
              <v:fill/>
            </v:shape>
            <v:shape style="position:absolute;left:2396;top:1181;width:43;height:44" coordorigin="2396,1181" coordsize="43,44" path="m2440,1193l2436,1203,2431,1214,2427,1225,2396,1212,2401,1201,2405,1191,2409,1181,2440,1193xe" filled="t" fillcolor="#21731D" stroked="f">
              <v:path arrowok="t"/>
              <v:fill/>
            </v:shape>
            <v:shape style="position:absolute;left:2447;top:989;width:34;height:35" coordorigin="2447,989" coordsize="34,35" path="m2480,1025l2447,1022,2448,1012,2448,1002,2448,990,2481,989,2481,1003,2481,1014,2480,1025xe" filled="t" fillcolor="#21731D" stroked="f">
              <v:path arrowok="t"/>
              <v:fill/>
            </v:shape>
            <v:shape style="position:absolute;left:2441;top:919;width:38;height:39" coordorigin="2441,919" coordsize="38,39" path="m2479,954l2446,958,2445,947,2443,937,2441,926,2473,919,2475,930,2478,942,2479,954xe" filled="t" fillcolor="#21731D" stroked="f">
              <v:path arrowok="t"/>
              <v:fill/>
            </v:shape>
            <v:shape style="position:absolute;left:2419;top:852;width:44;height:44" coordorigin="2419,852" coordsize="44,44" path="m2463,885l2432,896,2428,886,2424,876,2419,867,2449,852,2454,863,2459,874,2463,885xe" filled="t" fillcolor="#21731D" stroked="f">
              <v:path arrowok="t"/>
              <v:fill/>
            </v:shape>
            <v:shape style="position:absolute;left:2385;top:792;width:46;height:47" coordorigin="2385,792" coordsize="46,47" path="m2432,821l2404,839,2398,830,2392,821,2385,813,2411,792,2419,801,2425,811,2432,821xe" filled="t" fillcolor="#21731D" stroked="f">
              <v:path arrowok="t"/>
              <v:fill/>
            </v:shape>
            <v:shape style="position:absolute;left:2340;top:742;width:47;height:47" coordorigin="2340,742" coordsize="47,47" path="m2379,757l2388,766,2364,789,2357,781,2349,774,2340,767,2362,742,2371,749,2379,757xe" filled="t" fillcolor="#21731D" stroked="f">
              <v:path arrowok="t"/>
              <v:fill/>
            </v:shape>
            <v:shape style="position:absolute;left:2287;top:702;width:46;height:46" coordorigin="2287,702" coordsize="46,46" path="m2333,720l2315,748,2306,742,2297,736,2287,731,2303,702,2313,708,2324,714,2333,720xe" filled="t" fillcolor="#21731D" stroked="f">
              <v:path arrowok="t"/>
              <v:fill/>
            </v:shape>
            <v:shape style="position:absolute;left:2228;top:675;width:43;height:43" coordorigin="2228,675" coordsize="43,43" path="m2271,687l2258,717,2249,713,2238,710,2228,706,2238,675,2249,678,2261,682,2271,687xe" filled="t" fillcolor="#21731D" stroked="f">
              <v:path arrowok="t"/>
              <v:fill/>
            </v:shape>
            <v:shape style="position:absolute;left:2165;top:660;width:39;height:38" coordorigin="2165,660" coordsize="39,38" path="m2165,692l2169,660,2181,661,2193,663,2204,666,2197,698,2187,696,2176,694,2165,692xe" filled="t" fillcolor="#21731D" stroked="f">
              <v:path arrowok="t"/>
              <v:fill/>
            </v:shape>
            <v:shape style="position:absolute;left:1952;top:1499;width:331;height:66" coordorigin="1952,1499" coordsize="331,66" path="m2283,1532l2282,1539,2271,1558,2250,1565,1984,1565,1977,1564,1959,1553,1952,1532,1952,1530,1952,1524,1963,1506,1984,1499,2250,1499,2256,1500,2275,1510,2283,1530,2283,1532xe" filled="t" fillcolor="#21731D" stroked="f">
              <v:path arrowok="t"/>
              <v:fill/>
            </v:shape>
            <v:shape style="position:absolute;left:1968;top:1582;width:298;height:66" coordorigin="1968,1582" coordsize="298,66" path="m1997,1582l2240,1583,2259,1592,2266,1614,2266,1615,2266,1620,2256,1641,2237,1649,1997,1649,1993,1648,1975,1637,1968,1615,1968,1610,1978,1590,1997,1582xe" filled="t" fillcolor="#21731D" stroked="f">
              <v:path arrowok="t"/>
              <v:fill/>
            </v:shape>
            <v:shape style="position:absolute;left:1985;top:920;width:132;height:265" coordorigin="1985,920" coordsize="132,265" path="m1985,1053l1985,1044,1988,1022,1995,1001,2006,981,2019,964,2035,949,2053,937,2073,928,2094,922,2117,920,2117,1185,2086,1182,2065,1175,2046,1164,2029,1151,2014,1135,2002,1117,1992,1097,1987,1076,1985,1053xe" filled="t" fillcolor="#21731D" stroked="f">
              <v:path arrowok="t"/>
              <v:fill/>
            </v:shape>
            <v:shape style="position:absolute;left:1770;top:673;width:348;height:813" coordorigin="1770,673" coordsize="348,813" path="m1978,1238l1991,1247,2008,1257,2026,1266,2050,1240,2060,1243,2071,1246,2082,1248,2089,1283,2098,1284,2108,1285,2117,1285,2117,1484,1976,1484,1971,1485,1967,1486,1963,1469,1957,1450,1949,1432,1939,1414,1928,1396,1916,1378,1904,1360,1892,1343,1880,1326,1860,1294,1842,1261,1833,1241,1824,1221,1808,1181,1795,1141,1784,1101,1776,1063,1771,1027,1770,993,1771,966,1774,940,1780,914,1787,890,1797,866,1808,844,1822,822,1837,802,1853,783,1871,765,1891,748,1912,733,1934,720,1957,708,1982,697,2007,689,2034,682,2061,677,2089,674,2117,673,2117,821,2108,821,2098,822,2089,823,2082,858,2071,860,2060,862,2050,866,2026,840,2012,847,1994,857,1978,868,1989,901,1980,908,1973,916,1966,924,1932,914,1923,927,1913,944,1904,962,1930,986,1927,996,1924,1006,1922,1017,1885,1025,1885,1081,1922,1088,1924,1099,1927,1110,1930,1120,1904,1144,1911,1158,1921,1176,1932,1192,1966,1181,1973,1189,1981,1197,1989,1204,1978,1238xe" filled="t" fillcolor="#21731D" stroked="f">
              <v:path arrowok="t"/>
              <v:fill/>
            </v:shape>
            <v:shape style="position:absolute;left:1654;top:1649;width:33;height:0" coordorigin="1654,1649" coordsize="33,0" path="m1654,1649l1687,1649e" filled="f" stroked="t" strokeweight="1.75508pt" strokecolor="#21731D">
              <v:path arrowok="t"/>
            </v:shape>
            <v:shape style="position:absolute;left:2564;top:655;width:33;height:0" coordorigin="2564,655" coordsize="33,0" path="m2564,655l2597,655e" filled="f" stroked="t" strokeweight="1.75508pt" strokecolor="#21731D">
              <v:path arrowok="t"/>
            </v:shape>
            <v:shape style="position:absolute;left:2134;top:771;width:331;height:579" coordorigin="2134,771" coordsize="331,579" path="m2465,1102l2463,1114,2454,1134,2437,1147,2415,1152,2397,1149,2379,1137,2368,1119,2266,1119,2266,1152,2200,1152,2200,1202,2259,1202,2266,1209,2266,1254,2282,1263,2294,1280,2299,1301,2298,1313,2288,1332,2271,1346,2250,1351,2238,1349,2218,1340,2205,1323,2200,1301,2203,1283,2215,1265,2233,1254,2233,1235,2174,1235,2167,1227,2167,1152,2134,1152,2134,954,2183,954,2183,868,2168,859,2155,842,2150,821,2152,810,2161,790,2178,776,2200,771,2211,773,2231,782,2245,799,2250,821,2246,839,2234,857,2216,868,2216,954,2266,954,2266,987,2316,987,2316,934,2300,925,2287,908,2283,887,2284,876,2294,856,2311,843,2332,838,2344,839,2363,849,2377,866,2382,887,2378,906,2367,923,2349,934,2349,1012,2341,1020,2266,1020,2266,1086,2368,1086,2377,1070,2394,1058,2415,1053,2427,1054,2446,1064,2460,1081,2465,1102xe" filled="t" fillcolor="#21731D" stroked="f">
              <v:path arrowok="t"/>
              <v:fill/>
            </v:shape>
            <v:shape type="#_x0000_t75" style="position:absolute;left:19766;top:340;width:7410;height:4485">
              <v:imagedata o:title="" r:id="rId12"/>
            </v:shape>
            <v:shape type="#_x0000_t75" style="position:absolute;left:528;top:11438;width:8070;height:5295">
              <v:imagedata o:title="" r:id="rId13"/>
            </v:shape>
            <v:shape style="position:absolute;left:438;top:2651;width:483;height:561" coordorigin="438,2651" coordsize="483,561" path="m921,2935l438,3212,549,2932,438,2651,921,2935xe" filled="t" fillcolor="#CF1212" stroked="f">
              <v:path arrowok="t"/>
              <v:fill/>
            </v:shape>
            <v:shape style="position:absolute;left:438;top:2651;width:483;height:561" coordorigin="438,2651" coordsize="483,561" path="m438,2651l438,2651e" filled="t" fillcolor="#CF1212" stroked="f">
              <v:path arrowok="t"/>
              <v:fill/>
            </v:shape>
            <v:shape style="position:absolute;left:523;top:3162;width:6;height:54" coordorigin="523,3162" coordsize="6,54" path="m529,3192l529,3216,523,3211,523,3195,524,3162,529,3192xe" filled="t" fillcolor="#383738" stroked="f">
              <v:path arrowok="t"/>
              <v:fill/>
            </v:shape>
            <v:shape style="position:absolute;left:501;top:3181;width:16;height:47" coordorigin="501,3181" coordsize="16,47" path="m511,3202l517,3198,517,3206,515,3228,501,3220,505,3209,509,3199,516,3181,517,3198,511,3202xe" filled="t" fillcolor="#383738" stroked="f">
              <v:path arrowok="t"/>
              <v:fill/>
            </v:shape>
            <v:shape style="position:absolute;left:505;top:2641;width:18;height:21" coordorigin="505,2641" coordsize="18,21" path="m511,2662l523,2641,511,2662,505,2655,505,2653,510,2641,523,2641,511,2662xe" filled="t" fillcolor="#383738" stroked="f">
              <v:path arrowok="t"/>
              <v:fill/>
            </v:shape>
            <v:shape style="position:absolute;left:505;top:2641;width:483;height:587" coordorigin="505,2641" coordsize="483,587" path="m551,3160l544,3178,541,3184,549,3180,566,3170,584,3160,601,3150,619,3140,636,3130,653,3120,671,3110,688,3100,702,3092,719,3082,736,3072,754,3062,771,3053,789,3043,806,3033,823,3023,841,3013,858,3003,875,2993,893,2983,907,2975,925,2965,942,2955,959,2945,976,2935,981,2939,988,2942,989,2956,985,2958,968,2968,951,2978,933,2988,916,2998,899,3008,881,3018,864,3028,847,3038,829,3048,815,3056,798,3065,781,3075,763,3085,746,3095,729,3105,711,3115,694,3125,677,3135,659,3145,642,3155,625,3165,610,3173,593,3183,575,3193,558,3203,541,3213,523,3223,515,3228,517,3206,517,3198,516,3181,524,3162,523,3195,523,3211,529,3216,536,3197,532,3190,531,3144,538,3125,546,3106,553,3088,557,3077,564,3059,572,3040,579,3022,586,3003,594,2984,601,2966,608,2947,614,2932,616,2935,616,2929,614,2932,612,2925,604,2907,597,2888,590,2870,583,2851,575,2832,568,2814,564,2803,556,2785,549,2766,542,2748,535,2729,527,2710,520,2692,513,2673,505,2655,511,2662,523,2641,528,2672,542,2680,549,2698,556,2716,563,2735,564,2737,571,2755,579,2774,586,2793,593,2811,601,2830,608,2848,615,2867,623,2886,630,2904,637,2923,639,2928,641,2932,639,2937,636,2945,633,2952,630,2960,628,2964,621,2982,614,3001,606,3019,599,3038,592,3057,588,3067,580,3085,573,3104,566,3123,558,3141,551,3160xe" filled="t" fillcolor="#383738" stroked="f">
              <v:path arrowok="t"/>
              <v:fill/>
            </v:shape>
            <v:shape style="position:absolute;left:541;top:2652;width:453;height:304" coordorigin="541,2652" coordsize="453,304" path="m995,2953l989,2956,988,2942,981,2939,976,2935,970,2932,952,2922,935,2911,918,2901,901,2891,883,2881,866,2871,849,2861,832,2851,814,2841,801,2832,784,2822,766,2812,749,2802,732,2792,715,2782,697,2772,680,2761,663,2751,646,2741,628,2731,611,2721,597,2713,580,2703,563,2692,545,2682,542,2680,541,2679,543,2652,548,2655,565,2665,582,2675,599,2685,617,2695,634,2706,651,2716,668,2726,686,2736,703,2746,716,2754,734,2764,751,2775,768,2785,785,2795,803,2805,820,2815,837,2825,854,2835,872,2846,889,2856,906,2866,920,2874,937,2884,955,2894,972,2904,989,2915,977,2935,994,2925,994,2946,995,2953xe" filled="t" fillcolor="#383738" stroked="f">
              <v:path arrowok="t"/>
              <v:fill/>
            </v:shape>
            <v:shape style="position:absolute;left:527;top:2643;width:9;height:18" coordorigin="527,2643" coordsize="9,18" path="m530,2644l536,2648,534,2661,529,2648,527,2643,530,2644xe" filled="t" fillcolor="#383738" stroked="f">
              <v:path arrowok="t"/>
              <v:fill/>
            </v:shape>
            <v:shape style="position:absolute;left:977;top:2915;width:38;height:38" coordorigin="977,2915" coordsize="38,38" path="m977,2935l989,2915,1006,2925,1014,2929,1014,2941,1006,2946,1000,2949,995,2953,994,2946,994,2925,977,2935xe" filled="t" fillcolor="#383738" stroked="f">
              <v:path arrowok="t"/>
              <v:fill/>
            </v:shape>
            <v:shape style="position:absolute;left:614;top:2929;width:1;height:7" coordorigin="614,2929" coordsize="1,7" path="m616,2935l614,2932,616,2929,616,2935xe" filled="t" fillcolor="#383738" stroked="f">
              <v:path arrowok="t"/>
              <v:fill/>
            </v:shape>
            <v:shape style="position:absolute;left:503;top:2637;width:40;height:43" coordorigin="503,2637" coordsize="40,43" path="m521,2637l527,2642,527,2643,529,2648,534,2661,536,2648,543,2652,541,2679,542,2680,528,2672,523,2641,510,2641,505,2653,505,2655,503,2648,508,2641,514,2639,521,2637xe" filled="t" fillcolor="#383738" stroked="f">
              <v:path arrowok="t"/>
              <v:fill/>
            </v:shape>
            <v:shape style="position:absolute;left:524;top:3144;width:13;height:72" coordorigin="524,3144" coordsize="13,72" path="m524,3162l531,3144,532,3190,536,3197,529,3216,529,3192,524,3162xe" filled="t" fillcolor="#383738" stroked="f">
              <v:path arrowok="t"/>
              <v:fill/>
            </v:shape>
            <v:shape style="position:absolute;left:7121;top:6881;width:483;height:561" coordorigin="7121,6881" coordsize="483,561" path="m7604,7165l7121,7442,7231,7161,7121,6881,7604,7165xe" filled="t" fillcolor="#CF1212" stroked="f">
              <v:path arrowok="t"/>
              <v:fill/>
            </v:shape>
            <v:shape style="position:absolute;left:7121;top:6881;width:483;height:561" coordorigin="7121,6881" coordsize="483,561" path="m7121,6881l7121,6881e" filled="t" fillcolor="#CF1212" stroked="f">
              <v:path arrowok="t"/>
              <v:fill/>
            </v:shape>
            <v:shape style="position:absolute;left:7205;top:7391;width:6;height:54" coordorigin="7205,7391" coordsize="6,54" path="m7211,7421l7212,7445,7205,7440,7205,7424,7206,7391,7211,7421xe" filled="t" fillcolor="#383738" stroked="f">
              <v:path arrowok="t"/>
              <v:fill/>
            </v:shape>
            <v:shape style="position:absolute;left:7184;top:7410;width:16;height:47" coordorigin="7184,7410" coordsize="16,47" path="m7193,7431l7199,7428,7199,7436,7197,7457,7184,7449,7188,7438,7192,7429,7199,7410,7199,7428,7193,7431xe" filled="t" fillcolor="#383738" stroked="f">
              <v:path arrowok="t"/>
              <v:fill/>
            </v:shape>
            <v:shape style="position:absolute;left:7188;top:6870;width:18;height:21" coordorigin="7188,6870" coordsize="18,21" path="m7193,6891l7206,6870,7193,6891,7188,6884,7188,6883,7193,6871,7206,6870,7193,6891xe" filled="t" fillcolor="#383738" stroked="f">
              <v:path arrowok="t"/>
              <v:fill/>
            </v:shape>
            <v:shape style="position:absolute;left:7188;top:6870;width:483;height:587" coordorigin="7188,6870" coordsize="483,587" path="m7234,7389l7226,7408,7224,7414,7232,7409,7249,7399,7266,7389,7284,7379,7301,7369,7318,7359,7336,7349,7353,7339,7370,7330,7384,7322,7402,7312,7419,7302,7436,7292,7454,7282,7471,7272,7488,7262,7506,7252,7523,7242,7540,7232,7558,7222,7575,7212,7590,7204,7607,7194,7624,7184,7642,7174,7658,7165,7664,7168,7670,7172,7671,7186,7668,7187,7651,7197,7633,7207,7616,7217,7599,7227,7581,7237,7564,7247,7547,7257,7529,7267,7512,7277,7498,7285,7481,7295,7463,7305,7446,7315,7429,7325,7411,7335,7394,7345,7377,7354,7359,7364,7342,7374,7325,7384,7307,7394,7293,7403,7275,7413,7258,7423,7241,7432,7223,7442,7206,7452,7197,7457,7199,7436,7199,7428,7199,7410,7206,7391,7205,7424,7205,7440,7212,7445,7219,7426,7214,7419,7214,7373,7221,7354,7228,7336,7236,7317,7240,7307,7247,7288,7254,7270,7262,7251,7269,7232,7276,7214,7284,7195,7291,7176,7297,7161,7298,7164,7298,7158,7297,7161,7294,7155,7287,7136,7280,7117,7272,7099,7265,7080,7258,7062,7250,7043,7246,7033,7239,7014,7232,6996,7224,6977,7217,6958,7210,6940,7202,6921,7195,6902,7188,6884,7193,6891,7206,6870,7211,6901,7224,6909,7231,6927,7238,6946,7246,6964,7246,6966,7254,6985,7261,7003,7268,7022,7276,7041,7283,7059,7290,7078,7298,7096,7305,7115,7312,7134,7320,7152,7322,7157,7323,7161,7321,7166,7318,7174,7315,7181,7312,7189,7311,7193,7303,7211,7296,7230,7289,7249,7282,7267,7274,7286,7270,7296,7263,7315,7255,7333,7248,7352,7241,7371,7234,7389xe" filled="t" fillcolor="#383738" stroked="f">
              <v:path arrowok="t"/>
              <v:fill/>
            </v:shape>
            <v:shape style="position:absolute;left:7224;top:6881;width:453;height:304" coordorigin="7224,6881" coordsize="453,304" path="m7677,7182l7671,7186,7670,7172,7664,7168,7658,7165,7652,7161,7635,7151,7618,7141,7600,7131,7583,7121,7566,7110,7549,7100,7531,7090,7514,7080,7497,7070,7483,7062,7466,7052,7449,7041,7432,7031,7414,7021,7397,7011,7380,7001,7363,6991,7345,6981,7328,6970,7311,6960,7294,6950,7280,6942,7262,6932,7245,6922,7228,6912,7224,6909,7224,6909,7225,6881,7230,6884,7247,6894,7265,6905,7282,6915,7299,6925,7316,6935,7334,6945,7351,6955,7368,6965,7385,6975,7399,6984,7416,6994,7433,7004,7451,7014,7468,7024,7485,7034,7502,7044,7520,7055,7537,7065,7554,7075,7571,7085,7589,7095,7603,7103,7620,7113,7637,7124,7654,7134,7672,7144,7659,7164,7676,7154,7676,7175,7677,7182xe" filled="t" fillcolor="#383738" stroked="f">
              <v:path arrowok="t"/>
              <v:fill/>
            </v:shape>
            <v:shape style="position:absolute;left:7209;top:6872;width:9;height:18" coordorigin="7209,6872" coordsize="9,18" path="m7212,6874l7219,6877,7216,6890,7212,6877,7209,6872,7212,6874xe" filled="t" fillcolor="#383738" stroked="f">
              <v:path arrowok="t"/>
              <v:fill/>
            </v:shape>
            <v:shape style="position:absolute;left:7659;top:7144;width:38;height:38" coordorigin="7659,7144" coordsize="38,38" path="m7659,7164l7672,7144,7689,7154,7697,7159,7697,7171,7689,7175,7683,7179,7677,7182,7676,7175,7676,7154,7659,7164xe" filled="t" fillcolor="#383738" stroked="f">
              <v:path arrowok="t"/>
              <v:fill/>
            </v:shape>
            <v:shape style="position:absolute;left:7297;top:7158;width:1;height:7" coordorigin="7297,7158" coordsize="1,7" path="m7298,7164l7297,7161,7298,7158,7298,7164xe" filled="t" fillcolor="#383738" stroked="f">
              <v:path arrowok="t"/>
              <v:fill/>
            </v:shape>
            <v:shape style="position:absolute;left:7185;top:6867;width:40;height:43" coordorigin="7185,6867" coordsize="40,43" path="m7203,6867l7209,6871,7209,6872,7212,6877,7216,6890,7219,6877,7225,6881,7224,6909,7224,6909,7211,6901,7206,6870,7193,6871,7188,6883,7188,6884,7185,6878,7190,6870,7196,6869,7203,6867xe" filled="t" fillcolor="#383738" stroked="f">
              <v:path arrowok="t"/>
              <v:fill/>
            </v:shape>
            <v:shape style="position:absolute;left:7206;top:7373;width:13;height:72" coordorigin="7206,7373" coordsize="13,72" path="m7206,7391l7214,7373,7214,7419,7219,7426,7212,7445,7211,7421,7206,7391xe" filled="t" fillcolor="#383738" stroked="f">
              <v:path arrowok="t"/>
              <v:fill/>
            </v:shape>
            <v:shape style="position:absolute;left:16141;top:11757;width:483;height:561" coordorigin="16141,11757" coordsize="483,561" path="m16624,12041l16141,12318,16251,12037,16141,11757,16624,12041xe" filled="t" fillcolor="#CF1212" stroked="f">
              <v:path arrowok="t"/>
              <v:fill/>
            </v:shape>
            <v:shape style="position:absolute;left:16141;top:11757;width:483;height:561" coordorigin="16141,11757" coordsize="483,561" path="m16141,11757l16141,11757e" filled="t" fillcolor="#CF1212" stroked="f">
              <v:path arrowok="t"/>
              <v:fill/>
            </v:shape>
            <v:shape style="position:absolute;left:16225;top:12267;width:6;height:54" coordorigin="16225,12267" coordsize="6,54" path="m16231,12297l16231,12321,16225,12316,16225,12300,16226,12267,16231,12297xe" filled="t" fillcolor="#383738" stroked="f">
              <v:path arrowok="t"/>
              <v:fill/>
            </v:shape>
            <v:shape style="position:absolute;left:16203;top:12286;width:16;height:47" coordorigin="16203,12286" coordsize="16,47" path="m16213,12307l16219,12304,16219,12312,16217,12333,16203,12325,16207,12314,16211,12305,16219,12286,16219,12304,16213,12307xe" filled="t" fillcolor="#383738" stroked="f">
              <v:path arrowok="t"/>
              <v:fill/>
            </v:shape>
            <v:shape style="position:absolute;left:16207;top:11746;width:18;height:21" coordorigin="16207,11746" coordsize="18,21" path="m16213,11767l16226,11746,16213,11767,16207,11760,16207,11759,16212,11747,16226,11746,16213,11767xe" filled="t" fillcolor="#383738" stroked="f">
              <v:path arrowok="t"/>
              <v:fill/>
            </v:shape>
            <v:shape style="position:absolute;left:16207;top:11746;width:483;height:587" coordorigin="16207,11746" coordsize="483,587" path="m16253,12265l16246,12284,16244,12290,16251,12285,16269,12275,16286,12265,16303,12255,16321,12245,16338,12235,16355,12225,16373,12215,16390,12206,16404,12198,16421,12188,16439,12178,16456,12168,16473,12158,16491,12148,16508,12138,16525,12128,16543,12118,16560,12108,16578,12098,16595,12088,16609,12080,16627,12070,16644,12060,16661,12050,16678,12041,16683,12044,16690,12048,16691,12062,16688,12063,16670,12073,16653,12083,16636,12093,16618,12103,16601,12113,16584,12123,16566,12133,16549,12143,16532,12153,16518,12161,16500,12171,16483,12181,16466,12191,16448,12201,16431,12211,16414,12221,16396,12230,16379,12240,16362,12250,16344,12260,16327,12270,16312,12279,16295,12289,16278,12299,16260,12308,16243,12318,16226,12328,16217,12333,16219,12312,16219,12304,16219,12286,16226,12267,16225,12300,16225,12316,16231,12321,16239,12302,16234,12295,16233,12249,16241,12230,16248,12212,16255,12193,16259,12183,16267,12164,16274,12146,16281,12127,16289,12108,16296,12090,16303,12071,16311,12052,16317,12037,16318,12040,16318,12034,16317,12037,16314,12031,16307,12012,16299,11993,16292,11975,16285,11956,16277,11938,16270,11919,16266,11909,16259,11890,16251,11872,16244,11853,16237,11834,16229,11816,16222,11797,16215,11778,16207,11760,16213,11767,16226,11746,16230,11777,16244,11785,16251,11803,16258,11822,16266,11840,16266,11842,16274,11861,16281,11879,16288,11898,16296,11917,16303,11935,16310,11954,16317,11972,16325,11991,16332,12010,16339,12028,16341,12033,16343,12037,16341,12042,16338,12050,16335,12057,16332,12065,16331,12069,16323,12087,16316,12106,16309,12125,16301,12143,16294,12162,16290,12172,16283,12191,16275,12209,16268,12228,16261,12247,16253,12265xe" filled="t" fillcolor="#383738" stroked="f">
              <v:path arrowok="t"/>
              <v:fill/>
            </v:shape>
            <v:shape style="position:absolute;left:16244;top:11757;width:453;height:304" coordorigin="16244,11757" coordsize="453,304" path="m16697,12058l16691,12062,16690,12048,16683,12044,16678,12041,16672,12037,16655,12027,16637,12017,16620,12007,16603,11997,16586,11986,16568,11976,16551,11966,16534,11956,16517,11946,16503,11938,16486,11928,16469,11917,16451,11907,16434,11897,16417,11887,16400,11877,16382,11867,16365,11857,16348,11846,16331,11836,16313,11826,16299,11818,16282,11808,16265,11798,16248,11788,16244,11785,16244,11785,16245,11757,16250,11760,16267,11770,16284,11781,16302,11791,16319,11801,16336,11811,16353,11821,16371,11831,16388,11841,16405,11851,16419,11860,16436,11870,16453,11880,16470,11890,16488,11900,16505,11910,16522,11920,16539,11931,16557,11941,16574,11951,16591,11961,16608,11971,16622,11979,16640,11989,16657,12000,16674,12010,16691,12020,16679,12040,16696,12030,16696,12051,16697,12058xe" filled="t" fillcolor="#383738" stroked="f">
              <v:path arrowok="t"/>
              <v:fill/>
            </v:shape>
            <v:shape style="position:absolute;left:16229;top:11748;width:9;height:18" coordorigin="16229,11748" coordsize="9,18" path="m16232,11750l16238,11753,16236,11766,16231,11753,16229,11748,16232,11750xe" filled="t" fillcolor="#383738" stroked="f">
              <v:path arrowok="t"/>
              <v:fill/>
            </v:shape>
            <v:shape style="position:absolute;left:16679;top:12020;width:38;height:38" coordorigin="16679,12020" coordsize="38,38" path="m16679,12040l16691,12020,16709,12030,16717,12035,16717,12047,16709,12051,16703,12055,16697,12058,16696,12051,16696,12030,16679,12040xe" filled="t" fillcolor="#383738" stroked="f">
              <v:path arrowok="t"/>
              <v:fill/>
            </v:shape>
            <v:shape style="position:absolute;left:16317;top:12034;width:1;height:7" coordorigin="16317,12034" coordsize="1,7" path="m16318,12040l16317,12037,16318,12034,16318,12040xe" filled="t" fillcolor="#383738" stroked="f">
              <v:path arrowok="t"/>
              <v:fill/>
            </v:shape>
            <v:shape style="position:absolute;left:16205;top:11743;width:40;height:43" coordorigin="16205,11743" coordsize="40,43" path="m16223,11743l16229,11747,16229,11748,16231,11753,16236,11766,16238,11753,16245,11757,16244,11785,16244,11785,16230,11777,16226,11746,16212,11747,16207,11759,16207,11760,16205,11754,16210,11746,16216,11745,16223,11743xe" filled="t" fillcolor="#383738" stroked="f">
              <v:path arrowok="t"/>
              <v:fill/>
            </v:shape>
            <v:shape style="position:absolute;left:16226;top:12249;width:13;height:72" coordorigin="16226,12249" coordsize="13,72" path="m16226,12267l16233,12249,16234,12295,16239,12302,16231,12321,16231,12297,16226,12267xe" filled="t" fillcolor="#383738" stroked="f">
              <v:path arrowok="t"/>
              <v:fill/>
            </v:shape>
            <v:shape style="position:absolute;left:1620;top:656;width:1011;height:993" coordorigin="1620,656" coordsize="1011,993" path="m1620,1649l2631,1649,2631,656,1620,656,1620,1649xe" filled="t" fillcolor="#000000" stroked="f">
              <v:path arrowok="t"/>
              <v:fill/>
            </v:shape>
            <v:shape style="position:absolute;left:438;top:2639;width:575;height:586" coordorigin="438,2639" coordsize="575,586" path="m438,3225l1013,3225,1013,2639,438,2639,438,3225xe" filled="t" fillcolor="#000000" stroked="f">
              <v:path arrowok="t"/>
              <v:fill/>
            </v:shape>
            <v:shape style="position:absolute;left:7121;top:6868;width:575;height:586" coordorigin="7121,6868" coordsize="575,586" path="m7121,7454l7695,7454,7695,6868,7121,6868,7121,7454xe" filled="t" fillcolor="#000000" stroked="f">
              <v:path arrowok="t"/>
              <v:fill/>
            </v:shape>
            <v:shape style="position:absolute;left:16140;top:11744;width:575;height:586" coordorigin="16140,11744" coordsize="575,586" path="m16140,12330l16715,12330,16715,11744,16140,11744,16140,12330xe" filled="t" fillcolor="#000000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0"/>
          <w:w w:val="100"/>
          <w:sz w:val="60"/>
          <w:szCs w:val="60"/>
        </w:rPr>
        <w:t>Ho</w:t>
      </w:r>
      <w:r>
        <w:rPr>
          <w:rFonts w:cs="Times New Roman" w:hAnsi="Times New Roman" w:eastAsia="Times New Roman" w:ascii="Times New Roman"/>
          <w:b/>
          <w:spacing w:val="-6"/>
          <w:w w:val="100"/>
          <w:sz w:val="60"/>
          <w:szCs w:val="60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60"/>
          <w:szCs w:val="60"/>
        </w:rPr>
        <w:t>a:</w:t>
      </w:r>
      <w:r>
        <w:rPr>
          <w:rFonts w:cs="Times New Roman" w:hAnsi="Times New Roman" w:eastAsia="Times New Roman" w:ascii="Times New Roman"/>
          <w:b/>
          <w:spacing w:val="-19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60"/>
          <w:szCs w:val="60"/>
        </w:rPr>
        <w:t>09h00</w:t>
      </w:r>
      <w:r>
        <w:rPr>
          <w:rFonts w:cs="Times New Roman" w:hAnsi="Times New Roman" w:eastAsia="Times New Roman" w:ascii="Times New Roman"/>
          <w:spacing w:val="-27"/>
          <w:w w:val="116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  <w:t>-</w:t>
      </w:r>
      <w:r>
        <w:rPr>
          <w:rFonts w:cs="Times New Roman" w:hAnsi="Times New Roman" w:eastAsia="Times New Roman" w:ascii="Times New Roman"/>
          <w:spacing w:val="32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60"/>
          <w:szCs w:val="60"/>
        </w:rPr>
        <w:t>13h00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</w:r>
    </w:p>
    <w:p>
      <w:pPr>
        <w:rPr>
          <w:rFonts w:cs="Times New Roman" w:hAnsi="Times New Roman" w:eastAsia="Times New Roman" w:ascii="Times New Roman"/>
          <w:sz w:val="60"/>
          <w:szCs w:val="60"/>
        </w:rPr>
        <w:jc w:val="left"/>
        <w:spacing w:before="62" w:lineRule="auto" w:line="286"/>
        <w:ind w:right="-37"/>
      </w:pPr>
      <w:r>
        <w:br w:type="column"/>
      </w:r>
      <w:r>
        <w:rPr>
          <w:rFonts w:cs="Times New Roman" w:hAnsi="Times New Roman" w:eastAsia="Times New Roman" w:ascii="Times New Roman"/>
          <w:b/>
          <w:color w:val="21731D"/>
          <w:w w:val="96"/>
          <w:sz w:val="80"/>
          <w:szCs w:val="80"/>
        </w:rPr>
        <w:t>W</w:t>
      </w:r>
      <w:r>
        <w:rPr>
          <w:rFonts w:cs="Times New Roman" w:hAnsi="Times New Roman" w:eastAsia="Times New Roman" w:ascii="Times New Roman"/>
          <w:b/>
          <w:color w:val="21731D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w w:val="95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w w:val="109"/>
          <w:sz w:val="80"/>
          <w:szCs w:val="80"/>
        </w:rPr>
        <w:t>k</w:t>
      </w:r>
      <w:r>
        <w:rPr>
          <w:rFonts w:cs="Times New Roman" w:hAnsi="Times New Roman" w:eastAsia="Times New Roman" w:ascii="Times New Roman"/>
          <w:b/>
          <w:color w:val="21731D"/>
          <w:w w:val="132"/>
          <w:sz w:val="80"/>
          <w:szCs w:val="80"/>
        </w:rPr>
        <w:t>s</w:t>
      </w:r>
      <w:r>
        <w:rPr>
          <w:rFonts w:cs="Times New Roman" w:hAnsi="Times New Roman" w:eastAsia="Times New Roman" w:ascii="Times New Roman"/>
          <w:b/>
          <w:color w:val="21731D"/>
          <w:w w:val="114"/>
          <w:sz w:val="80"/>
          <w:szCs w:val="80"/>
        </w:rPr>
        <w:t>h</w:t>
      </w:r>
      <w:r>
        <w:rPr>
          <w:rFonts w:cs="Times New Roman" w:hAnsi="Times New Roman" w:eastAsia="Times New Roman" w:ascii="Times New Roman"/>
          <w:b/>
          <w:color w:val="21731D"/>
          <w:w w:val="112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w w:val="108"/>
          <w:sz w:val="80"/>
          <w:szCs w:val="80"/>
        </w:rPr>
        <w:t>p</w:t>
      </w:r>
      <w:r>
        <w:rPr>
          <w:rFonts w:cs="Times New Roman" w:hAnsi="Times New Roman" w:eastAsia="Times New Roman" w:ascii="Times New Roman"/>
          <w:b/>
          <w:color w:val="21731D"/>
          <w:w w:val="66"/>
          <w:sz w:val="80"/>
          <w:szCs w:val="80"/>
        </w:rPr>
        <w:t>: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80"/>
          <w:szCs w:val="80"/>
        </w:rPr>
        <w:t>M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80"/>
          <w:szCs w:val="80"/>
        </w:rPr>
        <w:t>é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80"/>
          <w:szCs w:val="80"/>
        </w:rPr>
        <w:t>to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80"/>
          <w:szCs w:val="80"/>
        </w:rPr>
        <w:t>d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80"/>
          <w:szCs w:val="80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8"/>
          <w:sz w:val="80"/>
          <w:szCs w:val="80"/>
        </w:rPr>
        <w:t>p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m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-7"/>
          <w:w w:val="112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80"/>
          <w:szCs w:val="80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100"/>
          <w:w w:val="100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u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d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-26"/>
          <w:w w:val="111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1"/>
          <w:sz w:val="80"/>
          <w:szCs w:val="80"/>
        </w:rPr>
        <w:t>m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3"/>
          <w:sz w:val="80"/>
          <w:szCs w:val="80"/>
        </w:rPr>
        <w:t>b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80"/>
          <w:szCs w:val="80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80"/>
          <w:szCs w:val="80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80"/>
          <w:szCs w:val="80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80"/>
          <w:szCs w:val="80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5"/>
          <w:sz w:val="80"/>
          <w:szCs w:val="80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5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000000"/>
          <w:spacing w:val="-11"/>
          <w:w w:val="106"/>
          <w:sz w:val="60"/>
          <w:szCs w:val="60"/>
        </w:rPr>
        <w:t>F</w:t>
      </w:r>
      <w:r>
        <w:rPr>
          <w:rFonts w:cs="Times New Roman" w:hAnsi="Times New Roman" w:eastAsia="Times New Roman" w:ascii="Times New Roman"/>
          <w:b/>
          <w:color w:val="000000"/>
          <w:spacing w:val="0"/>
          <w:w w:val="106"/>
          <w:sz w:val="60"/>
          <w:szCs w:val="60"/>
        </w:rPr>
        <w:t>acilitador:</w:t>
      </w:r>
      <w:r>
        <w:rPr>
          <w:rFonts w:cs="Times New Roman" w:hAnsi="Times New Roman" w:eastAsia="Times New Roman" w:ascii="Times New Roman"/>
          <w:b/>
          <w:color w:val="000000"/>
          <w:spacing w:val="-3"/>
          <w:w w:val="106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22"/>
          <w:sz w:val="60"/>
          <w:szCs w:val="60"/>
        </w:rPr>
        <w:t>Jacopo</w:t>
      </w:r>
      <w:r>
        <w:rPr>
          <w:rFonts w:cs="Times New Roman" w:hAnsi="Times New Roman" w:eastAsia="Times New Roman" w:ascii="Times New Roman"/>
          <w:color w:val="000000"/>
          <w:spacing w:val="-33"/>
          <w:w w:val="122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60"/>
          <w:szCs w:val="60"/>
        </w:rPr>
        <w:t>Secca</w:t>
      </w:r>
      <w:r>
        <w:rPr>
          <w:rFonts w:cs="Times New Roman" w:hAnsi="Times New Roman" w:eastAsia="Times New Roman" w:ascii="Times New Roman"/>
          <w:color w:val="000000"/>
          <w:spacing w:val="-6"/>
          <w:w w:val="120"/>
          <w:sz w:val="60"/>
          <w:szCs w:val="60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16"/>
          <w:sz w:val="60"/>
          <w:szCs w:val="60"/>
        </w:rPr>
        <w:t>o</w:t>
      </w:r>
      <w:r>
        <w:rPr>
          <w:rFonts w:cs="Times New Roman" w:hAnsi="Times New Roman" w:eastAsia="Times New Roman" w:ascii="Times New Roman"/>
          <w:color w:val="000000"/>
          <w:spacing w:val="-6"/>
          <w:w w:val="116"/>
          <w:sz w:val="60"/>
          <w:szCs w:val="60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21"/>
          <w:sz w:val="60"/>
          <w:szCs w:val="60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60"/>
          <w:szCs w:val="60"/>
        </w:rPr>
      </w:r>
    </w:p>
    <w:p>
      <w:pPr>
        <w:rPr>
          <w:rFonts w:cs="Times New Roman" w:hAnsi="Times New Roman" w:eastAsia="Times New Roman" w:ascii="Times New Roman"/>
          <w:sz w:val="60"/>
          <w:szCs w:val="60"/>
        </w:rPr>
        <w:jc w:val="left"/>
        <w:spacing w:before="21"/>
      </w:pPr>
      <w:r>
        <w:rPr>
          <w:rFonts w:cs="Times New Roman" w:hAnsi="Times New Roman" w:eastAsia="Times New Roman" w:ascii="Times New Roman"/>
          <w:b/>
          <w:spacing w:val="-4"/>
          <w:w w:val="100"/>
          <w:sz w:val="60"/>
          <w:szCs w:val="60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60"/>
          <w:szCs w:val="60"/>
        </w:rPr>
        <w:t>ugar:</w:t>
      </w:r>
      <w:r>
        <w:rPr>
          <w:rFonts w:cs="Times New Roman" w:hAnsi="Times New Roman" w:eastAsia="Times New Roman" w:ascii="Times New Roman"/>
          <w:b/>
          <w:spacing w:val="-24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60"/>
          <w:szCs w:val="60"/>
        </w:rPr>
        <w:t>Espoch</w:t>
      </w:r>
      <w:r>
        <w:rPr>
          <w:rFonts w:cs="Times New Roman" w:hAnsi="Times New Roman" w:eastAsia="Times New Roman" w:ascii="Times New Roman"/>
          <w:spacing w:val="-27"/>
          <w:w w:val="118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60"/>
          <w:szCs w:val="60"/>
        </w:rPr>
        <w:t>sede</w:t>
      </w:r>
      <w:r>
        <w:rPr>
          <w:rFonts w:cs="Times New Roman" w:hAnsi="Times New Roman" w:eastAsia="Times New Roman" w:ascii="Times New Roman"/>
          <w:spacing w:val="26"/>
          <w:w w:val="118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60"/>
          <w:szCs w:val="60"/>
        </w:rPr>
        <w:t>Mo</w:t>
      </w:r>
      <w:r>
        <w:rPr>
          <w:rFonts w:cs="Times New Roman" w:hAnsi="Times New Roman" w:eastAsia="Times New Roman" w:ascii="Times New Roman"/>
          <w:spacing w:val="-7"/>
          <w:w w:val="118"/>
          <w:sz w:val="60"/>
          <w:szCs w:val="60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60"/>
          <w:szCs w:val="60"/>
        </w:rPr>
        <w:t>ona</w:t>
      </w:r>
      <w:r>
        <w:rPr>
          <w:rFonts w:cs="Times New Roman" w:hAnsi="Times New Roman" w:eastAsia="Times New Roman" w:ascii="Times New Roman"/>
          <w:spacing w:val="-83"/>
          <w:w w:val="118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60"/>
          <w:szCs w:val="60"/>
        </w:rPr>
        <w:t>Santiago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</w:r>
    </w:p>
    <w:p>
      <w:pPr>
        <w:rPr>
          <w:sz w:val="15"/>
          <w:szCs w:val="15"/>
        </w:rPr>
        <w:jc w:val="left"/>
        <w:spacing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60"/>
          <w:szCs w:val="60"/>
        </w:rPr>
        <w:jc w:val="left"/>
        <w:sectPr>
          <w:type w:val="continuous"/>
          <w:pgSz w:w="28800" w:h="16200" w:orient="landscape"/>
          <w:pgMar w:top="1500" w:bottom="280" w:left="1100" w:right="1120"/>
          <w:cols w:num="2" w:equalWidth="off">
            <w:col w:w="12623" w:space="3314"/>
            <w:col w:w="10643"/>
          </w:cols>
        </w:sectPr>
      </w:pPr>
      <w:r>
        <w:rPr>
          <w:rFonts w:cs="Times New Roman" w:hAnsi="Times New Roman" w:eastAsia="Times New Roman" w:ascii="Times New Roman"/>
          <w:b/>
          <w:spacing w:val="0"/>
          <w:w w:val="100"/>
          <w:sz w:val="60"/>
          <w:szCs w:val="60"/>
        </w:rPr>
        <w:t>Ho</w:t>
      </w:r>
      <w:r>
        <w:rPr>
          <w:rFonts w:cs="Times New Roman" w:hAnsi="Times New Roman" w:eastAsia="Times New Roman" w:ascii="Times New Roman"/>
          <w:b/>
          <w:spacing w:val="-6"/>
          <w:w w:val="100"/>
          <w:sz w:val="60"/>
          <w:szCs w:val="60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60"/>
          <w:szCs w:val="60"/>
        </w:rPr>
        <w:t>a:</w:t>
      </w:r>
      <w:r>
        <w:rPr>
          <w:rFonts w:cs="Times New Roman" w:hAnsi="Times New Roman" w:eastAsia="Times New Roman" w:ascii="Times New Roman"/>
          <w:b/>
          <w:spacing w:val="-19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  <w:t>10h00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  <w:t>-</w:t>
      </w:r>
      <w:r>
        <w:rPr>
          <w:rFonts w:cs="Times New Roman" w:hAnsi="Times New Roman" w:eastAsia="Times New Roman" w:ascii="Times New Roman"/>
          <w:spacing w:val="32"/>
          <w:w w:val="100"/>
          <w:sz w:val="60"/>
          <w:szCs w:val="60"/>
        </w:rPr>
        <w:t> </w:t>
      </w:r>
      <w:r>
        <w:rPr>
          <w:rFonts w:cs="Times New Roman" w:hAnsi="Times New Roman" w:eastAsia="Times New Roman" w:ascii="Times New Roman"/>
          <w:spacing w:val="0"/>
          <w:w w:val="110"/>
          <w:sz w:val="60"/>
          <w:szCs w:val="60"/>
        </w:rPr>
        <w:t>12h00</w:t>
      </w:r>
      <w:r>
        <w:rPr>
          <w:rFonts w:cs="Times New Roman" w:hAnsi="Times New Roman" w:eastAsia="Times New Roman" w:ascii="Times New Roman"/>
          <w:spacing w:val="0"/>
          <w:w w:val="100"/>
          <w:sz w:val="60"/>
          <w:szCs w:val="60"/>
        </w:rPr>
      </w:r>
    </w:p>
    <w:p>
      <w:pPr>
        <w:rPr>
          <w:rFonts w:cs="Times New Roman" w:hAnsi="Times New Roman" w:eastAsia="Times New Roman" w:ascii="Times New Roman"/>
          <w:sz w:val="80"/>
          <w:szCs w:val="80"/>
        </w:rPr>
        <w:jc w:val="left"/>
        <w:spacing w:lineRule="exact" w:line="900"/>
        <w:ind w:left="2104"/>
      </w:pPr>
      <w:r>
        <w:pict>
          <v:group style="position:absolute;margin-left:0.853418pt;margin-top:2e-05pt;width:1439.15pt;height:810pt;mso-position-horizontal-relative:page;mso-position-vertical-relative:page;z-index:-357" coordorigin="17,0" coordsize="28783,16200">
            <v:shape type="#_x0000_t75" style="position:absolute;left:17;top:0;width:28783;height:16200">
              <v:imagedata o:title="" r:id="rId14"/>
            </v:shape>
            <v:shape style="position:absolute;left:2261;top:1413;width:44;height:45" coordorigin="2261,1413" coordsize="44,45" path="m2277,1413l2306,1429,2300,1439,2296,1448,2292,1457,2261,1445,2265,1435,2270,1424,2277,1413xe" filled="t" fillcolor="#21731D" stroked="f">
              <v:path arrowok="t"/>
              <v:fill/>
            </v:shape>
            <v:shape style="position:absolute;left:2295;top:1354;width:46;height:46" coordorigin="2295,1354" coordsize="46,46" path="m2314,1354l2341,1373,2335,1382,2329,1392,2323,1401,2295,1383,2301,1373,2307,1364,2314,1354xe" filled="t" fillcolor="#21731D" stroked="f">
              <v:path arrowok="t"/>
              <v:fill/>
            </v:shape>
            <v:shape style="position:absolute;left:2333;top:1299;width:46;height:46" coordorigin="2333,1299" coordsize="46,46" path="m2380,1317l2374,1326,2367,1336,2361,1346,2333,1327,2340,1317,2346,1308,2352,1299,2380,1317xe" filled="t" fillcolor="#21731D" stroked="f">
              <v:path arrowok="t"/>
              <v:fill/>
            </v:shape>
            <v:shape style="position:absolute;left:2368;top:1242;width:45;height:45" coordorigin="2368,1242" coordsize="45,45" path="m2413,1256l2408,1266,2402,1277,2397,1287,2368,1271,2373,1261,2378,1252,2383,1242,2413,1256xe" filled="t" fillcolor="#21731D" stroked="f">
              <v:path arrowok="t"/>
              <v:fill/>
            </v:shape>
            <v:shape style="position:absolute;left:2396;top:1181;width:43;height:44" coordorigin="2396,1181" coordsize="43,44" path="m2440,1193l2436,1203,2431,1214,2427,1225,2396,1212,2401,1201,2405,1191,2409,1181,2440,1193xe" filled="t" fillcolor="#21731D" stroked="f">
              <v:path arrowok="t"/>
              <v:fill/>
            </v:shape>
            <v:shape style="position:absolute;left:2447;top:989;width:34;height:35" coordorigin="2447,989" coordsize="34,35" path="m2480,1025l2447,1022,2448,1012,2448,1002,2448,990,2481,989,2481,1003,2481,1014,2480,1025xe" filled="t" fillcolor="#21731D" stroked="f">
              <v:path arrowok="t"/>
              <v:fill/>
            </v:shape>
            <v:shape style="position:absolute;left:2441;top:919;width:38;height:39" coordorigin="2441,919" coordsize="38,39" path="m2479,954l2446,958,2445,947,2443,937,2441,926,2473,919,2475,930,2478,942,2479,954xe" filled="t" fillcolor="#21731D" stroked="f">
              <v:path arrowok="t"/>
              <v:fill/>
            </v:shape>
            <v:shape style="position:absolute;left:2419;top:852;width:44;height:44" coordorigin="2419,852" coordsize="44,44" path="m2463,885l2432,896,2428,886,2424,876,2419,867,2449,852,2454,863,2459,874,2463,885xe" filled="t" fillcolor="#21731D" stroked="f">
              <v:path arrowok="t"/>
              <v:fill/>
            </v:shape>
            <v:shape style="position:absolute;left:2385;top:792;width:46;height:47" coordorigin="2385,792" coordsize="46,47" path="m2432,821l2404,839,2398,830,2392,821,2385,813,2411,792,2419,801,2425,811,2432,821xe" filled="t" fillcolor="#21731D" stroked="f">
              <v:path arrowok="t"/>
              <v:fill/>
            </v:shape>
            <v:shape style="position:absolute;left:2340;top:742;width:47;height:47" coordorigin="2340,742" coordsize="47,47" path="m2379,757l2388,766,2364,789,2357,781,2349,774,2340,767,2362,742,2371,749,2379,757xe" filled="t" fillcolor="#21731D" stroked="f">
              <v:path arrowok="t"/>
              <v:fill/>
            </v:shape>
            <v:shape style="position:absolute;left:2287;top:702;width:46;height:46" coordorigin="2287,702" coordsize="46,46" path="m2333,720l2315,748,2306,742,2297,736,2287,731,2303,702,2313,708,2324,714,2333,720xe" filled="t" fillcolor="#21731D" stroked="f">
              <v:path arrowok="t"/>
              <v:fill/>
            </v:shape>
            <v:shape style="position:absolute;left:2228;top:675;width:43;height:43" coordorigin="2228,675" coordsize="43,43" path="m2271,687l2258,717,2249,713,2238,710,2228,706,2238,675,2249,678,2261,682,2271,687xe" filled="t" fillcolor="#21731D" stroked="f">
              <v:path arrowok="t"/>
              <v:fill/>
            </v:shape>
            <v:shape style="position:absolute;left:2165;top:660;width:39;height:38" coordorigin="2165,660" coordsize="39,38" path="m2165,692l2169,660,2181,661,2193,663,2204,666,2197,698,2187,696,2176,694,2165,692xe" filled="t" fillcolor="#21731D" stroked="f">
              <v:path arrowok="t"/>
              <v:fill/>
            </v:shape>
            <v:shape style="position:absolute;left:1952;top:1499;width:331;height:66" coordorigin="1952,1499" coordsize="331,66" path="m2283,1532l2282,1539,2271,1558,2250,1565,1984,1565,1977,1564,1959,1553,1952,1532,1952,1530,1952,1524,1963,1506,1984,1499,2250,1499,2256,1500,2275,1510,2283,1530,2283,1532xe" filled="t" fillcolor="#21731D" stroked="f">
              <v:path arrowok="t"/>
              <v:fill/>
            </v:shape>
            <v:shape style="position:absolute;left:1968;top:1582;width:298;height:66" coordorigin="1968,1582" coordsize="298,66" path="m1997,1582l2240,1583,2259,1592,2266,1614,2266,1615,2266,1620,2256,1641,2237,1649,1997,1649,1993,1648,1975,1637,1968,1615,1968,1610,1978,1590,1997,1582xe" filled="t" fillcolor="#21731D" stroked="f">
              <v:path arrowok="t"/>
              <v:fill/>
            </v:shape>
            <v:shape style="position:absolute;left:1985;top:920;width:132;height:265" coordorigin="1985,920" coordsize="132,265" path="m1985,1053l1985,1044,1988,1022,1995,1001,2006,981,2019,964,2035,949,2053,937,2073,928,2094,922,2117,920,2117,1185,2086,1182,2065,1175,2046,1164,2029,1151,2014,1135,2002,1117,1992,1097,1987,1076,1985,1053xe" filled="t" fillcolor="#21731D" stroked="f">
              <v:path arrowok="t"/>
              <v:fill/>
            </v:shape>
            <v:shape style="position:absolute;left:1770;top:673;width:348;height:813" coordorigin="1770,673" coordsize="348,813" path="m1978,1238l1991,1247,2008,1257,2026,1266,2050,1240,2060,1243,2071,1246,2082,1248,2089,1283,2098,1284,2108,1285,2117,1285,2117,1484,1976,1484,1971,1485,1967,1486,1963,1469,1957,1450,1949,1432,1939,1414,1928,1396,1916,1378,1904,1360,1892,1343,1880,1326,1860,1294,1842,1261,1833,1241,1824,1221,1808,1181,1795,1141,1784,1101,1776,1063,1771,1027,1770,993,1771,966,1774,940,1780,914,1787,890,1797,866,1808,844,1822,822,1837,802,1853,783,1871,765,1891,748,1912,733,1934,720,1957,708,1982,697,2007,689,2034,682,2061,677,2089,674,2117,673,2117,821,2108,821,2098,822,2089,823,2082,858,2071,860,2060,862,2050,866,2026,840,2012,847,1994,857,1978,868,1989,901,1980,908,1973,916,1966,924,1932,914,1923,927,1913,944,1904,962,1930,986,1927,996,1924,1006,1922,1017,1885,1025,1885,1081,1922,1088,1924,1099,1927,1110,1930,1120,1904,1144,1911,1158,1921,1176,1932,1192,1966,1181,1973,1189,1981,1197,1989,1204,1978,1238xe" filled="t" fillcolor="#21731D" stroked="f">
              <v:path arrowok="t"/>
              <v:fill/>
            </v:shape>
            <v:shape style="position:absolute;left:1654;top:1649;width:33;height:0" coordorigin="1654,1649" coordsize="33,0" path="m1654,1649l1687,1649e" filled="f" stroked="t" strokeweight="1.75508pt" strokecolor="#21731D">
              <v:path arrowok="t"/>
            </v:shape>
            <v:shape style="position:absolute;left:2564;top:655;width:33;height:0" coordorigin="2564,655" coordsize="33,0" path="m2564,655l2597,655e" filled="f" stroked="t" strokeweight="1.75508pt" strokecolor="#21731D">
              <v:path arrowok="t"/>
            </v:shape>
            <v:shape style="position:absolute;left:2134;top:771;width:331;height:579" coordorigin="2134,771" coordsize="331,579" path="m2465,1102l2463,1114,2454,1134,2437,1147,2415,1152,2397,1149,2379,1137,2368,1119,2266,1119,2266,1152,2200,1152,2200,1202,2259,1202,2266,1209,2266,1254,2282,1263,2294,1280,2299,1301,2298,1313,2288,1332,2271,1346,2250,1351,2238,1349,2218,1340,2205,1323,2200,1301,2203,1283,2215,1265,2233,1254,2233,1235,2174,1235,2167,1227,2167,1152,2134,1152,2134,954,2183,954,2183,868,2168,859,2155,842,2150,821,2152,810,2161,790,2178,776,2200,771,2211,773,2231,782,2245,799,2250,821,2246,839,2234,857,2216,868,2216,954,2266,954,2266,987,2316,987,2316,934,2300,925,2287,908,2283,887,2284,876,2294,856,2311,843,2332,838,2344,839,2363,849,2377,866,2382,887,2378,906,2367,923,2349,934,2349,1012,2341,1020,2266,1020,2266,1086,2368,1086,2377,1070,2394,1058,2415,1053,2427,1054,2446,1064,2460,1081,2465,1102xe" filled="t" fillcolor="#21731D" stroked="f">
              <v:path arrowok="t"/>
              <v:fill/>
            </v:shape>
            <v:shape type="#_x0000_t75" style="position:absolute;left:19766;top:340;width:7410;height:4485">
              <v:imagedata o:title="" r:id="rId15"/>
            </v:shape>
            <v:shape type="#_x0000_t75" style="position:absolute;left:528;top:11438;width:8070;height:5295">
              <v:imagedata o:title="" r:id="rId16"/>
            </v:shape>
            <v:shape style="position:absolute;left:438;top:2446;width:483;height:561" coordorigin="438,2446" coordsize="483,561" path="m921,2730l438,3007,549,2726,438,2446,921,2730xe" filled="t" fillcolor="#CF1212" stroked="f">
              <v:path arrowok="t"/>
              <v:fill/>
            </v:shape>
            <v:shape style="position:absolute;left:438;top:2446;width:483;height:561" coordorigin="438,2446" coordsize="483,561" path="m438,2446l438,2446e" filled="t" fillcolor="#CF1212" stroked="f">
              <v:path arrowok="t"/>
              <v:fill/>
            </v:shape>
            <v:shape style="position:absolute;left:523;top:2957;width:6;height:54" coordorigin="523,2957" coordsize="6,54" path="m529,2986l529,3010,523,3006,523,2990,524,2957,529,2986xe" filled="t" fillcolor="#383738" stroked="f">
              <v:path arrowok="t"/>
              <v:fill/>
            </v:shape>
            <v:shape style="position:absolute;left:501;top:2975;width:16;height:47" coordorigin="501,2975" coordsize="16,47" path="m511,2996l517,2993,517,3001,515,3023,501,3014,505,3004,509,2994,516,2975,517,2993,511,2996xe" filled="t" fillcolor="#383738" stroked="f">
              <v:path arrowok="t"/>
              <v:fill/>
            </v:shape>
            <v:shape style="position:absolute;left:505;top:2435;width:18;height:21" coordorigin="505,2435" coordsize="18,21" path="m511,2457l523,2435,511,2457,505,2449,505,2448,510,2436,523,2435,511,2457xe" filled="t" fillcolor="#383738" stroked="f">
              <v:path arrowok="t"/>
              <v:fill/>
            </v:shape>
            <v:shape style="position:absolute;left:505;top:2435;width:483;height:587" coordorigin="505,2435" coordsize="483,587" path="m551,2954l544,2973,541,2979,549,2974,566,2964,584,2955,601,2945,619,2935,636,2925,653,2915,671,2905,688,2895,702,2887,719,2877,736,2867,754,2857,771,2847,789,2837,806,2827,823,2817,841,2807,858,2797,875,2787,893,2777,907,2769,925,2759,942,2749,959,2739,976,2730,981,2733,988,2737,989,2751,985,2753,968,2763,951,2773,933,2782,916,2792,899,2802,881,2812,864,2822,847,2832,829,2842,815,2850,798,2860,781,2870,763,2880,746,2890,729,2900,711,2910,694,2920,677,2930,659,2940,642,2950,625,2960,610,2968,593,2978,575,2988,558,2998,541,3008,523,3018,515,3023,517,3001,517,2993,516,2975,524,2957,523,2990,523,3006,529,3010,536,2992,532,2984,531,2938,538,2920,546,2901,553,2882,557,2872,564,2853,572,2835,579,2816,586,2798,594,2779,601,2760,608,2742,614,2726,616,2730,616,2723,614,2726,612,2720,604,2701,597,2683,590,2664,583,2646,575,2627,568,2608,564,2598,556,2579,549,2561,542,2542,535,2524,527,2505,520,2486,513,2468,505,2449,511,2457,523,2435,528,2467,542,2475,549,2492,556,2511,563,2530,564,2531,571,2550,579,2569,586,2587,593,2606,601,2624,608,2643,615,2662,623,2680,630,2699,637,2717,639,2722,641,2726,639,2731,636,2739,633,2747,630,2754,628,2758,621,2777,614,2795,606,2814,599,2833,592,2851,588,2861,580,2880,573,2899,566,2917,558,2936,551,2954xe" filled="t" fillcolor="#383738" stroked="f">
              <v:path arrowok="t"/>
              <v:fill/>
            </v:shape>
            <v:shape style="position:absolute;left:541;top:2447;width:453;height:304" coordorigin="541,2447" coordsize="453,304" path="m995,2747l989,2751,988,2737,981,2733,976,2730,970,2726,952,2716,935,2706,918,2696,901,2686,883,2676,866,2666,849,2655,832,2645,814,2635,801,2627,784,2617,766,2607,749,2597,732,2586,715,2576,697,2566,680,2556,663,2546,646,2536,628,2526,611,2515,597,2507,580,2497,563,2487,545,2477,542,2475,541,2474,543,2447,548,2450,565,2460,582,2470,599,2480,617,2490,634,2500,651,2510,668,2520,686,2531,703,2541,716,2549,734,2559,751,2569,768,2579,785,2589,803,2600,820,2610,837,2620,854,2630,872,2640,889,2650,906,2660,920,2669,937,2679,955,2689,972,2699,989,2709,977,2729,994,2719,994,2741,995,2747xe" filled="t" fillcolor="#383738" stroked="f">
              <v:path arrowok="t"/>
              <v:fill/>
            </v:shape>
            <v:shape style="position:absolute;left:527;top:2437;width:9;height:18" coordorigin="527,2437" coordsize="9,18" path="m530,2439l536,2443,534,2455,529,2443,527,2437,530,2439xe" filled="t" fillcolor="#383738" stroked="f">
              <v:path arrowok="t"/>
              <v:fill/>
            </v:shape>
            <v:shape style="position:absolute;left:977;top:2709;width:38;height:38" coordorigin="977,2709" coordsize="38,38" path="m977,2729l989,2709,1006,2719,1014,2724,1014,2736,1006,2741,1000,2744,995,2747,994,2741,994,2719,977,2729xe" filled="t" fillcolor="#383738" stroked="f">
              <v:path arrowok="t"/>
              <v:fill/>
            </v:shape>
            <v:shape style="position:absolute;left:614;top:2723;width:1;height:7" coordorigin="614,2723" coordsize="1,7" path="m616,2730l614,2726,616,2723,616,2730xe" filled="t" fillcolor="#383738" stroked="f">
              <v:path arrowok="t"/>
              <v:fill/>
            </v:shape>
            <v:shape style="position:absolute;left:503;top:2432;width:40;height:43" coordorigin="503,2432" coordsize="40,43" path="m521,2432l527,2436,527,2437,529,2443,534,2455,536,2443,543,2447,541,2474,542,2475,528,2467,523,2435,510,2436,505,2448,505,2449,503,2443,508,2436,514,2434,521,2432xe" filled="t" fillcolor="#383738" stroked="f">
              <v:path arrowok="t"/>
              <v:fill/>
            </v:shape>
            <v:shape style="position:absolute;left:524;top:2938;width:13;height:72" coordorigin="524,2938" coordsize="13,72" path="m524,2957l531,2938,532,2984,536,2992,529,3010,529,2986,524,2957xe" filled="t" fillcolor="#383738" stroked="f">
              <v:path arrowok="t"/>
              <v:fill/>
            </v:shape>
            <v:shape style="position:absolute;left:3722;top:6432;width:483;height:561" coordorigin="3722,6432" coordsize="483,561" path="m4205,6716l3722,6993,3833,6712,3722,6432,4205,6716xe" filled="t" fillcolor="#CF1212" stroked="f">
              <v:path arrowok="t"/>
              <v:fill/>
            </v:shape>
            <v:shape style="position:absolute;left:3722;top:6432;width:483;height:561" coordorigin="3722,6432" coordsize="483,561" path="m3722,6432l3722,6432e" filled="t" fillcolor="#CF1212" stroked="f">
              <v:path arrowok="t"/>
              <v:fill/>
            </v:shape>
            <v:shape style="position:absolute;left:3807;top:6943;width:6;height:54" coordorigin="3807,6943" coordsize="6,54" path="m3813,6972l3813,6996,3807,6992,3807,6976,3808,6943,3813,6972xe" filled="t" fillcolor="#383738" stroked="f">
              <v:path arrowok="t"/>
              <v:fill/>
            </v:shape>
            <v:shape style="position:absolute;left:3785;top:6961;width:16;height:47" coordorigin="3785,6961" coordsize="16,47" path="m3795,6982l3801,6979,3801,6987,3799,7009,3785,7000,3789,6990,3793,6980,3800,6961,3801,6979,3795,6982xe" filled="t" fillcolor="#383738" stroked="f">
              <v:path arrowok="t"/>
              <v:fill/>
            </v:shape>
            <v:shape style="position:absolute;left:3789;top:6421;width:18;height:21" coordorigin="3789,6421" coordsize="18,21" path="m3795,6442l3807,6421,3795,6442,3789,6435,3789,6434,3794,6422,3807,6421,3795,6442xe" filled="t" fillcolor="#383738" stroked="f">
              <v:path arrowok="t"/>
              <v:fill/>
            </v:shape>
            <v:shape style="position:absolute;left:3789;top:6421;width:483;height:587" coordorigin="3789,6421" coordsize="483,587" path="m3835,6940l3828,6959,3825,6965,3833,6960,3850,6950,3868,6940,3885,6931,3902,6921,3920,6911,3937,6901,3955,6891,3972,6881,3986,6873,4003,6863,4020,6853,4038,6843,4055,6833,4073,6823,4090,6813,4107,6803,4125,6793,4142,6783,4159,6773,4177,6763,4191,6755,4209,6745,4226,6735,4243,6725,4260,6716,4265,6719,4271,6723,4273,6737,4269,6739,4252,6748,4235,6758,4217,6768,4200,6778,4183,6788,4165,6798,4148,6808,4131,6818,4113,6828,4099,6836,4082,6846,4065,6856,4047,6866,4030,6876,4013,6886,3995,6896,3978,6906,3961,6916,3943,6926,3926,6936,3909,6945,3894,6954,3877,6964,3859,6974,3842,6984,3825,6994,3807,7004,3799,7009,3801,6987,3801,6979,3800,6961,3808,6943,3807,6976,3807,6992,3813,6996,3820,6978,3816,6970,3815,6924,3822,6905,3830,6887,3837,6868,3841,6858,3848,6839,3856,6821,3863,6802,3870,6784,3878,6765,3885,6746,3892,6728,3898,6712,3900,6716,3900,6709,3898,6712,3896,6706,3888,6687,3881,6669,3874,6650,3866,6631,3859,6613,3852,6594,3848,6584,3840,6565,3833,6547,3826,6528,3818,6510,3811,6491,3804,6472,3797,6454,3789,6435,3795,6442,3807,6421,3812,6453,3826,6461,3833,6478,3840,6497,3847,6516,3848,6517,3855,6536,3863,6555,3870,6573,3877,6592,3885,6610,3892,6629,3899,6648,3907,6666,3914,6685,3921,6703,3923,6708,3925,6712,3923,6717,3920,6725,3917,6733,3914,6740,3912,6744,3905,6763,3898,6781,3890,6800,3883,6818,3876,6837,3872,6847,3864,6866,3857,6885,3850,6903,3842,6922,3835,6940xe" filled="t" fillcolor="#383738" stroked="f">
              <v:path arrowok="t"/>
              <v:fill/>
            </v:shape>
            <v:shape style="position:absolute;left:3825;top:6432;width:453;height:304" coordorigin="3825,6432" coordsize="453,304" path="m4279,6733l4273,6737,4271,6723,4265,6719,4260,6716,4254,6712,4236,6702,4219,6692,4202,6682,4185,6672,4167,6662,4150,6651,4133,6641,4116,6631,4098,6621,4085,6613,4068,6603,4050,6593,4033,6583,4016,6572,3999,6562,3981,6552,3964,6542,3947,6532,3930,6522,3912,6512,3895,6501,3881,6493,3864,6483,3847,6473,3829,6463,3826,6461,3825,6460,3827,6432,3832,6435,3849,6446,3866,6456,3883,6466,3901,6476,3918,6486,3935,6496,3952,6506,3970,6517,3987,6527,4000,6535,4018,6545,4035,6555,4052,6565,4069,6575,4087,6585,4104,6596,4121,6606,4138,6616,4156,6626,4173,6636,4190,6646,4204,6655,4221,6665,4239,6675,4256,6685,4273,6695,4261,6715,4278,6705,4278,6727,4279,6733xe" filled="t" fillcolor="#383738" stroked="f">
              <v:path arrowok="t"/>
              <v:fill/>
            </v:shape>
            <v:shape style="position:absolute;left:3811;top:6423;width:9;height:18" coordorigin="3811,6423" coordsize="9,18" path="m3814,6425l3820,6429,3818,6441,3813,6429,3811,6423,3814,6425xe" filled="t" fillcolor="#383738" stroked="f">
              <v:path arrowok="t"/>
              <v:fill/>
            </v:shape>
            <v:shape style="position:absolute;left:4261;top:6695;width:38;height:38" coordorigin="4261,6695" coordsize="38,38" path="m4261,6715l4273,6695,4290,6705,4298,6710,4298,6722,4290,6727,4284,6730,4279,6733,4278,6727,4278,6705,4261,6715xe" filled="t" fillcolor="#383738" stroked="f">
              <v:path arrowok="t"/>
              <v:fill/>
            </v:shape>
            <v:shape style="position:absolute;left:3898;top:6709;width:1;height:7" coordorigin="3898,6709" coordsize="1,7" path="m3900,6716l3898,6712,3900,6709,3900,6716xe" filled="t" fillcolor="#383738" stroked="f">
              <v:path arrowok="t"/>
              <v:fill/>
            </v:shape>
            <v:shape style="position:absolute;left:3787;top:6418;width:40;height:43" coordorigin="3787,6418" coordsize="40,43" path="m3805,6418l3811,6422,3811,6423,3813,6429,3818,6441,3820,6429,3827,6432,3825,6460,3826,6461,3812,6453,3807,6421,3794,6422,3789,6434,3789,6435,3787,6429,3792,6422,3798,6420,3805,6418xe" filled="t" fillcolor="#383738" stroked="f">
              <v:path arrowok="t"/>
              <v:fill/>
            </v:shape>
            <v:shape style="position:absolute;left:3808;top:6924;width:13;height:72" coordorigin="3808,6924" coordsize="13,72" path="m3808,6943l3815,6924,3816,6970,3820,6978,3813,6996,3813,6972,3808,6943xe" filled="t" fillcolor="#383738" stroked="f">
              <v:path arrowok="t"/>
              <v:fill/>
            </v:shape>
            <v:shape style="position:absolute;left:8600;top:9958;width:483;height:561" coordorigin="8600,9958" coordsize="483,561" path="m9083,10242l8600,10519,8710,10239,8600,9958,9083,10242xe" filled="t" fillcolor="#CF1212" stroked="f">
              <v:path arrowok="t"/>
              <v:fill/>
            </v:shape>
            <v:shape style="position:absolute;left:8600;top:9958;width:483;height:561" coordorigin="8600,9958" coordsize="483,561" path="m8600,9958l8600,9958e" filled="t" fillcolor="#CF1212" stroked="f">
              <v:path arrowok="t"/>
              <v:fill/>
            </v:shape>
            <v:shape style="position:absolute;left:8684;top:10469;width:6;height:54" coordorigin="8684,10469" coordsize="6,54" path="m8690,10498l8690,10522,8684,10518,8684,10502,8685,10469,8690,10498xe" filled="t" fillcolor="#383738" stroked="f">
              <v:path arrowok="t"/>
              <v:fill/>
            </v:shape>
            <v:shape style="position:absolute;left:8662;top:10488;width:16;height:47" coordorigin="8662,10488" coordsize="16,47" path="m8672,10508l8678,10505,8678,10513,8676,10535,8662,10526,8667,10516,8670,10506,8678,10488,8678,10505,8672,10508xe" filled="t" fillcolor="#383738" stroked="f">
              <v:path arrowok="t"/>
              <v:fill/>
            </v:shape>
            <v:shape style="position:absolute;left:8666;top:9947;width:18;height:21" coordorigin="8666,9947" coordsize="18,21" path="m8672,9969l8685,9947,8672,9969,8667,9961,8666,9960,8671,9948,8685,9947,8672,9969xe" filled="t" fillcolor="#383738" stroked="f">
              <v:path arrowok="t"/>
              <v:fill/>
            </v:shape>
            <v:shape style="position:absolute;left:8667;top:9947;width:483;height:587" coordorigin="8667,9947" coordsize="483,587" path="m8712,10467l8705,10485,8703,10491,8711,10487,8728,10477,8745,10467,8763,10457,8780,10447,8797,10437,8815,10427,8832,10417,8849,10407,8863,10399,8881,10389,8898,10379,8915,10369,8933,10359,8950,10349,8967,10339,8985,10329,9002,10319,9019,10309,9037,10300,9054,10290,9069,10281,9086,10271,9103,10261,9121,10251,9137,10242,9143,10245,9149,10249,9150,10263,9147,10265,9130,10275,9112,10285,9095,10295,9078,10305,9060,10315,9043,10324,9026,10334,9008,10344,8991,10354,8977,10362,8960,10372,8942,10382,8925,10392,8908,10402,8890,10412,8873,10422,8855,10432,8838,10442,8821,10452,8803,10462,8786,10472,8772,10480,8754,10490,8737,10500,8719,10510,8702,10520,8685,10530,8676,10535,8678,10513,8678,10505,8678,10488,8685,10469,8684,10502,8684,10518,8690,10522,8698,10504,8693,10497,8692,10450,8700,10432,8707,10413,8714,10394,8719,10384,8726,10366,8733,10347,8740,10328,8748,10310,8755,10291,8762,10273,8770,10254,8776,10239,8777,10242,8777,10235,8776,10239,8773,10232,8766,10213,8759,10195,8751,10176,8744,10158,8737,10139,8729,10120,8725,10110,8718,10092,8711,10073,8703,10054,8696,10036,8689,10017,8681,9999,8674,9980,8667,9961,8672,9969,8685,9947,8690,9979,8703,9987,8710,10005,8717,10023,8725,10042,8725,10044,8733,10062,8740,10081,8747,10099,8755,10118,8762,10137,8769,10155,8777,10174,8784,10192,8791,10211,8799,10230,8801,10234,8802,10238,8800,10244,8797,10251,8794,10259,8791,10267,8790,10270,8782,10289,8775,10307,8768,10326,8760,10345,8753,10363,8749,10374,8742,10392,8734,10411,8727,10429,8720,10448,8712,10467xe" filled="t" fillcolor="#383738" stroked="f">
              <v:path arrowok="t"/>
              <v:fill/>
            </v:shape>
            <v:shape style="position:absolute;left:8703;top:9959;width:453;height:304" coordorigin="8703,9959" coordsize="453,304" path="m9156,10260l9150,10263,9149,10249,9143,10245,9137,10242,9131,10238,9114,10228,9097,10218,9079,10208,9062,10198,9045,10188,9028,10178,9010,10168,8993,10157,8976,10147,8962,10139,8945,10129,8928,10119,8910,10109,8893,10099,8876,10088,8859,10078,8842,10068,8824,10058,8807,10048,8790,10038,8773,10028,8759,10019,8741,10009,8724,9999,8707,9989,8703,9987,8703,9986,8704,9959,8709,9962,8726,9972,8744,9982,8761,9992,8778,10002,8795,10012,8813,10023,8830,10033,8847,10043,8864,10053,8878,10061,8895,10071,8912,10081,8930,10091,8947,10102,8964,10112,8981,10122,8999,10132,9016,10142,9033,10152,9050,10162,9068,10173,9082,10181,9099,10191,9116,10201,9133,10211,9151,10221,9138,10241,9155,10231,9155,10253,9156,10260xe" filled="t" fillcolor="#383738" stroked="f">
              <v:path arrowok="t"/>
              <v:fill/>
            </v:shape>
            <v:shape style="position:absolute;left:8688;top:9949;width:9;height:18" coordorigin="8688,9949" coordsize="9,18" path="m8691,9951l8698,9955,8695,9967,8690,9955,8688,9949,8691,9951xe" filled="t" fillcolor="#383738" stroked="f">
              <v:path arrowok="t"/>
              <v:fill/>
            </v:shape>
            <v:shape style="position:absolute;left:9138;top:10221;width:38;height:38" coordorigin="9138,10221" coordsize="38,38" path="m9138,10241l9151,10221,9168,10231,9176,10236,9176,10248,9168,10253,9162,10256,9156,10260,9155,10253,9155,10231,9138,10241xe" filled="t" fillcolor="#383738" stroked="f">
              <v:path arrowok="t"/>
              <v:fill/>
            </v:shape>
            <v:shape style="position:absolute;left:8776;top:10235;width:1;height:7" coordorigin="8776,10235" coordsize="1,7" path="m8777,10242l8776,10239,8777,10235,8777,10242xe" filled="t" fillcolor="#383738" stroked="f">
              <v:path arrowok="t"/>
              <v:fill/>
            </v:shape>
            <v:shape style="position:absolute;left:8664;top:9944;width:40;height:43" coordorigin="8664,9944" coordsize="40,43" path="m8682,9944l8688,9948,8688,9949,8690,9955,8695,9967,8698,9955,8704,9959,8703,9986,8703,9987,8690,9979,8685,9947,8671,9948,8666,9960,8667,9961,8664,9955,8669,9948,8675,9946,8682,9944xe" filled="t" fillcolor="#383738" stroked="f">
              <v:path arrowok="t"/>
              <v:fill/>
            </v:shape>
            <v:shape style="position:absolute;left:8685;top:10450;width:13;height:72" coordorigin="8685,10450" coordsize="13,72" path="m8685,10469l8692,10450,8693,10497,8698,10504,8690,10522,8690,10498,8685,10469xe" filled="t" fillcolor="#383738" stroked="f">
              <v:path arrowok="t"/>
              <v:fill/>
            </v:shape>
            <v:shape style="position:absolute;left:13627;top:13775;width:483;height:561" coordorigin="13627,13775" coordsize="483,561" path="m14110,14059l13627,14336,13738,14056,13627,13775,14110,14059xe" filled="t" fillcolor="#CF1212" stroked="f">
              <v:path arrowok="t"/>
              <v:fill/>
            </v:shape>
            <v:shape style="position:absolute;left:13627;top:13775;width:483;height:561" coordorigin="13627,13775" coordsize="483,561" path="m13627,13775l13627,13775e" filled="t" fillcolor="#CF1212" stroked="f">
              <v:path arrowok="t"/>
              <v:fill/>
            </v:shape>
            <v:shape style="position:absolute;left:13711;top:14286;width:6;height:54" coordorigin="13711,14286" coordsize="6,54" path="m13717,14315l13718,14339,13712,14335,13711,14319,13712,14286,13717,14315xe" filled="t" fillcolor="#383738" stroked="f">
              <v:path arrowok="t"/>
              <v:fill/>
            </v:shape>
            <v:shape style="position:absolute;left:13690;top:14305;width:16;height:47" coordorigin="13690,14305" coordsize="16,47" path="m13699,14325l13705,14322,13706,14330,13703,14352,13690,14343,13694,14333,13698,14323,13705,14305,13705,14322,13699,14325xe" filled="t" fillcolor="#383738" stroked="f">
              <v:path arrowok="t"/>
              <v:fill/>
            </v:shape>
            <v:shape style="position:absolute;left:13694;top:13764;width:18;height:21" coordorigin="13694,13764" coordsize="18,21" path="m13699,13786l13712,13764,13699,13786,13694,13778,13694,13777,13699,13765,13712,13764,13699,13786xe" filled="t" fillcolor="#383738" stroked="f">
              <v:path arrowok="t"/>
              <v:fill/>
            </v:shape>
            <v:shape style="position:absolute;left:13694;top:13764;width:483;height:587" coordorigin="13694,13764" coordsize="483,587" path="m13740,14284l13732,14302,13730,14308,13738,14304,13755,14294,13772,14284,13790,14274,13807,14264,13824,14254,13842,14244,13859,14234,13877,14224,13890,14216,13908,14206,13925,14196,13942,14186,13960,14176,13977,14166,13994,14156,14012,14146,14029,14136,14047,14126,14064,14117,14081,14107,14096,14098,14113,14088,14130,14078,14148,14068,14164,14059,14170,14062,14176,14066,14177,14080,14174,14082,14157,14092,14139,14102,14122,14112,14105,14122,14087,14132,14070,14141,14053,14151,14035,14161,14018,14171,14004,14179,13987,14189,13969,14199,13952,14209,13935,14219,13917,14229,13900,14239,13883,14249,13865,14259,13848,14269,13831,14279,13813,14289,13799,14297,13781,14307,13764,14317,13747,14327,13729,14337,13712,14347,13703,14352,13706,14330,13705,14322,13705,14305,13712,14286,13711,14319,13712,14335,13718,14339,13725,14321,13720,14314,13720,14267,13727,14249,13734,14230,13742,14211,13746,14201,13753,14183,13760,14164,13768,14145,13775,14127,13782,14108,13790,14090,13797,14071,13803,14056,13804,14059,13804,14052,13803,14056,13800,14049,13793,14030,13786,14012,13778,13993,13771,13975,13764,13956,13756,13937,13752,13927,13745,13909,13738,13890,13730,13871,13723,13853,13716,13834,13708,13816,13701,13797,13694,13778,13699,13786,13712,13764,13717,13796,13730,13804,13737,13822,13745,13840,13752,13859,13753,13861,13760,13879,13767,13898,13775,13916,13782,13935,13789,13954,13797,13972,13804,13991,13811,14009,13819,14028,13826,14047,13828,14051,13829,14055,13827,14061,13824,14068,13821,14076,13818,14084,13817,14087,13810,14106,13802,14124,13795,14143,13788,14162,13780,14180,13776,14191,13769,14209,13762,14228,13754,14246,13747,14265,13740,14284xe" filled="t" fillcolor="#383738" stroked="f">
              <v:path arrowok="t"/>
              <v:fill/>
            </v:shape>
            <v:shape style="position:absolute;left:13730;top:13776;width:453;height:304" coordorigin="13730,13776" coordsize="453,304" path="m14183,14077l14177,14080,14176,14066,14170,14062,14164,14059,14158,14055,14141,14045,14124,14035,14107,14025,14089,14015,14072,14005,14055,13995,14038,13985,14020,13974,14003,13964,13989,13956,13972,13946,13955,13936,13938,13926,13920,13916,13903,13905,13886,13895,13869,13885,13851,13875,13834,13865,13817,13855,13800,13845,13786,13836,13768,13826,13751,13816,13734,13806,13730,13804,13730,13803,13731,13776,13736,13779,13753,13789,13771,13799,13788,13809,13805,13819,13822,13829,13840,13839,13857,13850,13874,13860,13891,13870,13905,13878,13922,13888,13940,13898,13957,13908,13974,13919,13991,13929,14009,13939,14026,13949,14043,13959,14060,13969,14077,13979,14095,13990,14109,13998,14126,14008,14143,14018,14161,14028,14178,14038,14165,14058,14183,14048,14183,14070,14183,14077xe" filled="t" fillcolor="#383738" stroked="f">
              <v:path arrowok="t"/>
              <v:fill/>
            </v:shape>
            <v:shape style="position:absolute;left:13716;top:13766;width:9;height:18" coordorigin="13716,13766" coordsize="9,18" path="m13718,13768l13725,13772,13723,13784,13718,13772,13716,13766,13718,13768xe" filled="t" fillcolor="#383738" stroked="f">
              <v:path arrowok="t"/>
              <v:fill/>
            </v:shape>
            <v:shape style="position:absolute;left:14165;top:14038;width:38;height:38" coordorigin="14165,14038" coordsize="38,38" path="m14165,14058l14178,14038,14195,14048,14203,14053,14203,14065,14195,14070,14189,14073,14183,14077,14183,14070,14183,14048,14165,14058xe" filled="t" fillcolor="#383738" stroked="f">
              <v:path arrowok="t"/>
              <v:fill/>
            </v:shape>
            <v:shape style="position:absolute;left:13803;top:14052;width:1;height:7" coordorigin="13803,14052" coordsize="1,7" path="m13804,14059l13803,14056,13804,14052,13804,14059xe" filled="t" fillcolor="#383738" stroked="f">
              <v:path arrowok="t"/>
              <v:fill/>
            </v:shape>
            <v:shape style="position:absolute;left:13691;top:13761;width:40;height:43" coordorigin="13691,13761" coordsize="40,43" path="m13709,13761l13715,13765,13716,13766,13718,13772,13723,13784,13725,13772,13731,13776,13730,13803,13730,13804,13717,13796,13712,13764,13699,13765,13694,13777,13694,13778,13691,13772,13696,13765,13702,13763,13709,13761xe" filled="t" fillcolor="#383738" stroked="f">
              <v:path arrowok="t"/>
              <v:fill/>
            </v:shape>
            <v:shape style="position:absolute;left:13712;top:14267;width:13;height:72" coordorigin="13712,14267" coordsize="13,72" path="m13712,14286l13720,14267,13720,14314,13725,14321,13718,14339,13717,14315,13712,14286xe" filled="t" fillcolor="#383738" stroked="f">
              <v:path arrowok="t"/>
              <v:fill/>
            </v:shape>
            <v:shape style="position:absolute;left:1620;top:656;width:1011;height:993" coordorigin="1620,656" coordsize="1011,993" path="m1620,1649l2631,1649,2631,656,1620,656,1620,1649xe" filled="t" fillcolor="#000000" stroked="f">
              <v:path arrowok="t"/>
              <v:fill/>
            </v:shape>
            <v:shape style="position:absolute;left:438;top:2433;width:575;height:586" coordorigin="438,2433" coordsize="575,586" path="m438,3019l1013,3019,1013,2433,438,2433,438,3019xe" filled="t" fillcolor="#000000" stroked="f">
              <v:path arrowok="t"/>
              <v:fill/>
            </v:shape>
            <v:shape style="position:absolute;left:3722;top:6419;width:575;height:586" coordorigin="3722,6419" coordsize="575,586" path="m3722,7005l4297,7005,4297,6419,3722,6419,3722,7005xe" filled="t" fillcolor="#000000" stroked="f">
              <v:path arrowok="t"/>
              <v:fill/>
            </v:shape>
            <v:shape style="position:absolute;left:8600;top:9946;width:575;height:586" coordorigin="8600,9946" coordsize="575,586" path="m8600,10531l9174,10531,9174,9946,8600,9946,8600,10531xe" filled="t" fillcolor="#000000" stroked="f">
              <v:path arrowok="t"/>
              <v:fill/>
            </v:shape>
            <v:shape style="position:absolute;left:13627;top:13763;width:575;height:586" coordorigin="13627,13763" coordsize="575,586" path="m13627,14348l14201,14348,14201,13763,13627,13763,13627,14348xe" filled="t" fillcolor="#000000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6"/>
          <w:position w:val="-1"/>
          <w:sz w:val="80"/>
          <w:szCs w:val="80"/>
        </w:rPr>
        <w:t>J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6"/>
          <w:position w:val="-1"/>
          <w:sz w:val="80"/>
          <w:szCs w:val="80"/>
        </w:rPr>
        <w:t>u</w:t>
      </w:r>
      <w:r>
        <w:rPr>
          <w:rFonts w:cs="Times New Roman" w:hAnsi="Times New Roman" w:eastAsia="Times New Roman" w:ascii="Times New Roman"/>
          <w:b/>
          <w:color w:val="CF1212"/>
          <w:spacing w:val="-6"/>
          <w:w w:val="116"/>
          <w:position w:val="-1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CF1212"/>
          <w:spacing w:val="-6"/>
          <w:w w:val="116"/>
          <w:position w:val="-1"/>
          <w:sz w:val="80"/>
          <w:szCs w:val="80"/>
        </w:rPr>
        <w:t>v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6"/>
          <w:position w:val="-1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6"/>
          <w:position w:val="-1"/>
          <w:sz w:val="80"/>
          <w:szCs w:val="80"/>
        </w:rPr>
        <w:t>s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6"/>
          <w:position w:val="-1"/>
          <w:sz w:val="80"/>
          <w:szCs w:val="80"/>
        </w:rPr>
        <w:t>,</w:t>
      </w:r>
      <w:r>
        <w:rPr>
          <w:rFonts w:cs="Times New Roman" w:hAnsi="Times New Roman" w:eastAsia="Times New Roman" w:ascii="Times New Roman"/>
          <w:b/>
          <w:color w:val="CF1212"/>
          <w:spacing w:val="-22"/>
          <w:w w:val="116"/>
          <w:position w:val="-1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position w:val="-1"/>
          <w:sz w:val="80"/>
          <w:szCs w:val="80"/>
        </w:rPr>
        <w:t>1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position w:val="-1"/>
          <w:sz w:val="80"/>
          <w:szCs w:val="80"/>
        </w:rPr>
        <w:t>6</w:t>
      </w:r>
      <w:r>
        <w:rPr>
          <w:rFonts w:cs="Times New Roman" w:hAnsi="Times New Roman" w:eastAsia="Times New Roman" w:ascii="Times New Roman"/>
          <w:b/>
          <w:color w:val="CF1212"/>
          <w:spacing w:val="-8"/>
          <w:w w:val="100"/>
          <w:position w:val="-1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position w:val="-1"/>
          <w:sz w:val="80"/>
          <w:szCs w:val="80"/>
        </w:rPr>
        <w:t>d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position w:val="-1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CF1212"/>
          <w:spacing w:val="94"/>
          <w:w w:val="100"/>
          <w:position w:val="-1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o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c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tu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b</w:t>
      </w:r>
      <w:r>
        <w:rPr>
          <w:rFonts w:cs="Times New Roman" w:hAnsi="Times New Roman" w:eastAsia="Times New Roman" w:ascii="Times New Roman"/>
          <w:b/>
          <w:color w:val="CF1212"/>
          <w:spacing w:val="-8"/>
          <w:w w:val="110"/>
          <w:position w:val="-1"/>
          <w:sz w:val="80"/>
          <w:szCs w:val="80"/>
        </w:rPr>
        <w:t>r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CF1212"/>
          <w:spacing w:val="-22"/>
          <w:w w:val="110"/>
          <w:position w:val="-1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position w:val="-1"/>
          <w:sz w:val="80"/>
          <w:szCs w:val="80"/>
        </w:rPr>
        <w:t>d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00"/>
          <w:position w:val="-1"/>
          <w:sz w:val="80"/>
          <w:szCs w:val="80"/>
        </w:rPr>
        <w:t>e</w:t>
      </w:r>
      <w:r>
        <w:rPr>
          <w:rFonts w:cs="Times New Roman" w:hAnsi="Times New Roman" w:eastAsia="Times New Roman" w:ascii="Times New Roman"/>
          <w:b/>
          <w:color w:val="CF1212"/>
          <w:spacing w:val="94"/>
          <w:w w:val="100"/>
          <w:position w:val="-1"/>
          <w:sz w:val="80"/>
          <w:szCs w:val="80"/>
        </w:rPr>
        <w:t> 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2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0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2</w:t>
      </w:r>
      <w:r>
        <w:rPr>
          <w:rFonts w:cs="Times New Roman" w:hAnsi="Times New Roman" w:eastAsia="Times New Roman" w:ascii="Times New Roman"/>
          <w:b/>
          <w:color w:val="CF1212"/>
          <w:spacing w:val="0"/>
          <w:w w:val="110"/>
          <w:position w:val="-1"/>
          <w:sz w:val="80"/>
          <w:szCs w:val="80"/>
        </w:rPr>
        <w:t>5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80"/>
          <w:szCs w:val="8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9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54"/>
          <w:szCs w:val="54"/>
        </w:rPr>
        <w:jc w:val="left"/>
        <w:spacing w:lineRule="auto" w:line="288"/>
        <w:ind w:left="110" w:right="11617"/>
      </w:pP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V</w:t>
      </w:r>
      <w:r>
        <w:rPr>
          <w:rFonts w:cs="Times New Roman" w:hAnsi="Times New Roman" w:eastAsia="Times New Roman" w:ascii="Times New Roman"/>
          <w:b/>
          <w:color w:val="21731D"/>
          <w:spacing w:val="-9"/>
          <w:w w:val="100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74"/>
          <w:szCs w:val="74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14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4"/>
          <w:szCs w:val="74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-7"/>
          <w:w w:val="95"/>
          <w:sz w:val="74"/>
          <w:szCs w:val="74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74"/>
          <w:szCs w:val="74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32"/>
          <w:sz w:val="74"/>
          <w:szCs w:val="74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00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74"/>
          <w:szCs w:val="74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74"/>
          <w:szCs w:val="74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sz w:val="74"/>
          <w:szCs w:val="74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8"/>
          <w:sz w:val="74"/>
          <w:szCs w:val="74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74"/>
          <w:szCs w:val="74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5"/>
          <w:sz w:val="74"/>
          <w:szCs w:val="74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00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74"/>
          <w:szCs w:val="74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74"/>
          <w:szCs w:val="74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74"/>
          <w:szCs w:val="74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14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8"/>
          <w:sz w:val="74"/>
          <w:szCs w:val="74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74"/>
          <w:szCs w:val="74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y</w:t>
      </w:r>
      <w:r>
        <w:rPr>
          <w:rFonts w:cs="Times New Roman" w:hAnsi="Times New Roman" w:eastAsia="Times New Roman" w:ascii="Times New Roman"/>
          <w:b/>
          <w:color w:val="21731D"/>
          <w:spacing w:val="63"/>
          <w:w w:val="100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-36"/>
          <w:w w:val="112"/>
          <w:sz w:val="74"/>
          <w:szCs w:val="74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12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-8"/>
          <w:w w:val="112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8"/>
          <w:w w:val="112"/>
          <w:sz w:val="74"/>
          <w:szCs w:val="74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í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-6"/>
          <w:w w:val="112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M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7"/>
          <w:w w:val="100"/>
          <w:sz w:val="74"/>
          <w:szCs w:val="74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152"/>
          <w:w w:val="100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Sa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74"/>
          <w:szCs w:val="74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4"/>
          <w:szCs w:val="74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000000"/>
          <w:spacing w:val="-4"/>
          <w:w w:val="100"/>
          <w:sz w:val="54"/>
          <w:szCs w:val="54"/>
        </w:rPr>
        <w:t>L</w:t>
      </w:r>
      <w:r>
        <w:rPr>
          <w:rFonts w:cs="Times New Roman" w:hAnsi="Times New Roman" w:eastAsia="Times New Roman" w:ascii="Times New Roman"/>
          <w:b/>
          <w:color w:val="000000"/>
          <w:spacing w:val="0"/>
          <w:w w:val="100"/>
          <w:sz w:val="54"/>
          <w:szCs w:val="54"/>
        </w:rPr>
        <w:t>ugar:</w:t>
      </w:r>
      <w:r>
        <w:rPr>
          <w:rFonts w:cs="Times New Roman" w:hAnsi="Times New Roman" w:eastAsia="Times New Roman" w:ascii="Times New Roman"/>
          <w:b/>
          <w:color w:val="000000"/>
          <w:spacing w:val="-22"/>
          <w:w w:val="100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54"/>
          <w:szCs w:val="54"/>
        </w:rPr>
        <w:t>Sa</w:t>
      </w:r>
      <w:r>
        <w:rPr>
          <w:rFonts w:cs="Times New Roman" w:hAnsi="Times New Roman" w:eastAsia="Times New Roman" w:ascii="Times New Roman"/>
          <w:color w:val="000000"/>
          <w:spacing w:val="-6"/>
          <w:w w:val="117"/>
          <w:sz w:val="54"/>
          <w:szCs w:val="54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54"/>
          <w:szCs w:val="54"/>
        </w:rPr>
        <w:t>ón</w:t>
      </w:r>
      <w:r>
        <w:rPr>
          <w:rFonts w:cs="Times New Roman" w:hAnsi="Times New Roman" w:eastAsia="Times New Roman" w:ascii="Times New Roman"/>
          <w:color w:val="000000"/>
          <w:spacing w:val="-20"/>
          <w:w w:val="117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54"/>
          <w:szCs w:val="54"/>
        </w:rPr>
        <w:t>Azul</w:t>
      </w:r>
      <w:r>
        <w:rPr>
          <w:rFonts w:cs="Times New Roman" w:hAnsi="Times New Roman" w:eastAsia="Times New Roman" w:ascii="Times New Roman"/>
          <w:color w:val="000000"/>
          <w:spacing w:val="126"/>
          <w:w w:val="100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54"/>
          <w:szCs w:val="54"/>
        </w:rPr>
        <w:t>–</w:t>
      </w:r>
      <w:r>
        <w:rPr>
          <w:rFonts w:cs="Times New Roman" w:hAnsi="Times New Roman" w:eastAsia="Times New Roman" w:ascii="Times New Roman"/>
          <w:color w:val="000000"/>
          <w:spacing w:val="28"/>
          <w:w w:val="117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54"/>
          <w:szCs w:val="54"/>
        </w:rPr>
        <w:t>Consejo</w:t>
      </w:r>
      <w:r>
        <w:rPr>
          <w:rFonts w:cs="Times New Roman" w:hAnsi="Times New Roman" w:eastAsia="Times New Roman" w:ascii="Times New Roman"/>
          <w:color w:val="000000"/>
          <w:spacing w:val="-76"/>
          <w:w w:val="117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54"/>
          <w:szCs w:val="54"/>
        </w:rPr>
        <w:t>P</w:t>
      </w:r>
      <w:r>
        <w:rPr>
          <w:rFonts w:cs="Times New Roman" w:hAnsi="Times New Roman" w:eastAsia="Times New Roman" w:ascii="Times New Roman"/>
          <w:color w:val="000000"/>
          <w:spacing w:val="-5"/>
          <w:w w:val="117"/>
          <w:sz w:val="54"/>
          <w:szCs w:val="54"/>
        </w:rPr>
        <w:t>r</w:t>
      </w:r>
      <w:r>
        <w:rPr>
          <w:rFonts w:cs="Times New Roman" w:hAnsi="Times New Roman" w:eastAsia="Times New Roman" w:ascii="Times New Roman"/>
          <w:color w:val="000000"/>
          <w:spacing w:val="-4"/>
          <w:w w:val="112"/>
          <w:sz w:val="54"/>
          <w:szCs w:val="54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54"/>
          <w:szCs w:val="54"/>
        </w:rPr>
        <w:t>vi</w:t>
      </w:r>
      <w:r>
        <w:rPr>
          <w:rFonts w:cs="Times New Roman" w:hAnsi="Times New Roman" w:eastAsia="Times New Roman" w:ascii="Times New Roman"/>
          <w:color w:val="000000"/>
          <w:spacing w:val="-3"/>
          <w:w w:val="119"/>
          <w:sz w:val="54"/>
          <w:szCs w:val="54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54"/>
          <w:szCs w:val="54"/>
        </w:rPr>
        <w:t>cial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54"/>
          <w:szCs w:val="54"/>
        </w:rPr>
      </w:r>
    </w:p>
    <w:p>
      <w:pPr>
        <w:rPr>
          <w:rFonts w:cs="Times New Roman" w:hAnsi="Times New Roman" w:eastAsia="Times New Roman" w:ascii="Times New Roman"/>
          <w:sz w:val="54"/>
          <w:szCs w:val="54"/>
        </w:rPr>
        <w:jc w:val="left"/>
        <w:spacing w:before="7"/>
        <w:ind w:left="110"/>
      </w:pPr>
      <w:r>
        <w:rPr>
          <w:rFonts w:cs="Times New Roman" w:hAnsi="Times New Roman" w:eastAsia="Times New Roman" w:ascii="Times New Roman"/>
          <w:b/>
          <w:spacing w:val="0"/>
          <w:w w:val="100"/>
          <w:sz w:val="54"/>
          <w:szCs w:val="54"/>
        </w:rPr>
        <w:t>Ho</w:t>
      </w:r>
      <w:r>
        <w:rPr>
          <w:rFonts w:cs="Times New Roman" w:hAnsi="Times New Roman" w:eastAsia="Times New Roman" w:ascii="Times New Roman"/>
          <w:b/>
          <w:spacing w:val="-5"/>
          <w:w w:val="100"/>
          <w:sz w:val="54"/>
          <w:szCs w:val="5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54"/>
          <w:szCs w:val="54"/>
        </w:rPr>
        <w:t>a:</w:t>
      </w:r>
      <w:r>
        <w:rPr>
          <w:rFonts w:cs="Times New Roman" w:hAnsi="Times New Roman" w:eastAsia="Times New Roman" w:ascii="Times New Roman"/>
          <w:b/>
          <w:spacing w:val="-17"/>
          <w:w w:val="100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54"/>
          <w:szCs w:val="54"/>
        </w:rPr>
        <w:t>08h00</w:t>
      </w:r>
      <w:r>
        <w:rPr>
          <w:rFonts w:cs="Times New Roman" w:hAnsi="Times New Roman" w:eastAsia="Times New Roman" w:ascii="Times New Roman"/>
          <w:spacing w:val="-22"/>
          <w:w w:val="116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54"/>
          <w:szCs w:val="54"/>
        </w:rPr>
        <w:t>-</w:t>
      </w:r>
      <w:r>
        <w:rPr>
          <w:rFonts w:cs="Times New Roman" w:hAnsi="Times New Roman" w:eastAsia="Times New Roman" w:ascii="Times New Roman"/>
          <w:spacing w:val="29"/>
          <w:w w:val="100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54"/>
          <w:szCs w:val="54"/>
        </w:rPr>
        <w:t>12h30</w:t>
      </w:r>
      <w:r>
        <w:rPr>
          <w:rFonts w:cs="Times New Roman" w:hAnsi="Times New Roman" w:eastAsia="Times New Roman" w:ascii="Times New Roman"/>
          <w:spacing w:val="0"/>
          <w:w w:val="100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108"/>
          <w:w w:val="100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sz w:val="54"/>
          <w:szCs w:val="54"/>
        </w:rPr>
        <w:t>/</w:t>
      </w:r>
      <w:r>
        <w:rPr>
          <w:rFonts w:cs="Times New Roman" w:hAnsi="Times New Roman" w:eastAsia="Times New Roman" w:ascii="Times New Roman"/>
          <w:spacing w:val="124"/>
          <w:w w:val="127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sz w:val="54"/>
          <w:szCs w:val="54"/>
        </w:rPr>
        <w:t>14h00-17h00</w:t>
      </w:r>
      <w:r>
        <w:rPr>
          <w:rFonts w:cs="Times New Roman" w:hAnsi="Times New Roman" w:eastAsia="Times New Roman" w:ascii="Times New Roman"/>
          <w:spacing w:val="0"/>
          <w:w w:val="100"/>
          <w:sz w:val="54"/>
          <w:szCs w:val="5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1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76"/>
          <w:szCs w:val="76"/>
        </w:rPr>
        <w:jc w:val="left"/>
        <w:ind w:left="3380"/>
      </w:pPr>
      <w:r>
        <w:rPr>
          <w:rFonts w:cs="Times New Roman" w:hAnsi="Times New Roman" w:eastAsia="Times New Roman" w:ascii="Times New Roman"/>
          <w:b/>
          <w:color w:val="21731D"/>
          <w:w w:val="96"/>
          <w:sz w:val="76"/>
          <w:szCs w:val="76"/>
        </w:rPr>
        <w:t>W</w:t>
      </w:r>
      <w:r>
        <w:rPr>
          <w:rFonts w:cs="Times New Roman" w:hAnsi="Times New Roman" w:eastAsia="Times New Roman" w:ascii="Times New Roman"/>
          <w:b/>
          <w:color w:val="21731D"/>
          <w:w w:val="112"/>
          <w:sz w:val="76"/>
          <w:szCs w:val="76"/>
        </w:rPr>
        <w:t>o</w:t>
      </w:r>
      <w:r>
        <w:rPr>
          <w:rFonts w:cs="Times New Roman" w:hAnsi="Times New Roman" w:eastAsia="Times New Roman" w:ascii="Times New Roman"/>
          <w:b/>
          <w:color w:val="21731D"/>
          <w:w w:val="95"/>
          <w:sz w:val="76"/>
          <w:szCs w:val="76"/>
        </w:rPr>
        <w:t>r</w:t>
      </w:r>
      <w:r>
        <w:rPr>
          <w:rFonts w:cs="Times New Roman" w:hAnsi="Times New Roman" w:eastAsia="Times New Roman" w:ascii="Times New Roman"/>
          <w:b/>
          <w:color w:val="21731D"/>
          <w:w w:val="109"/>
          <w:sz w:val="76"/>
          <w:szCs w:val="76"/>
        </w:rPr>
        <w:t>k</w:t>
      </w:r>
      <w:r>
        <w:rPr>
          <w:rFonts w:cs="Times New Roman" w:hAnsi="Times New Roman" w:eastAsia="Times New Roman" w:ascii="Times New Roman"/>
          <w:b/>
          <w:color w:val="21731D"/>
          <w:w w:val="132"/>
          <w:sz w:val="76"/>
          <w:szCs w:val="76"/>
        </w:rPr>
        <w:t>s</w:t>
      </w:r>
      <w:r>
        <w:rPr>
          <w:rFonts w:cs="Times New Roman" w:hAnsi="Times New Roman" w:eastAsia="Times New Roman" w:ascii="Times New Roman"/>
          <w:b/>
          <w:color w:val="21731D"/>
          <w:w w:val="114"/>
          <w:sz w:val="76"/>
          <w:szCs w:val="76"/>
        </w:rPr>
        <w:t>h</w:t>
      </w:r>
      <w:r>
        <w:rPr>
          <w:rFonts w:cs="Times New Roman" w:hAnsi="Times New Roman" w:eastAsia="Times New Roman" w:ascii="Times New Roman"/>
          <w:b/>
          <w:color w:val="21731D"/>
          <w:w w:val="112"/>
          <w:sz w:val="76"/>
          <w:szCs w:val="76"/>
        </w:rPr>
        <w:t>o</w:t>
      </w:r>
      <w:r>
        <w:rPr>
          <w:rFonts w:cs="Times New Roman" w:hAnsi="Times New Roman" w:eastAsia="Times New Roman" w:ascii="Times New Roman"/>
          <w:b/>
          <w:color w:val="21731D"/>
          <w:w w:val="108"/>
          <w:sz w:val="76"/>
          <w:szCs w:val="76"/>
        </w:rPr>
        <w:t>p</w:t>
      </w:r>
      <w:r>
        <w:rPr>
          <w:rFonts w:cs="Times New Roman" w:hAnsi="Times New Roman" w:eastAsia="Times New Roman" w:ascii="Times New Roman"/>
          <w:b/>
          <w:color w:val="21731D"/>
          <w:w w:val="66"/>
          <w:sz w:val="76"/>
          <w:szCs w:val="76"/>
        </w:rPr>
        <w:t>: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00"/>
          <w:sz w:val="76"/>
          <w:szCs w:val="76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76"/>
          <w:szCs w:val="76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76"/>
          <w:szCs w:val="76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76"/>
          <w:szCs w:val="76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76"/>
          <w:szCs w:val="76"/>
        </w:rPr>
        <w:t>q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76"/>
          <w:szCs w:val="76"/>
        </w:rPr>
        <w:t>u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76"/>
          <w:szCs w:val="76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0"/>
          <w:sz w:val="76"/>
          <w:szCs w:val="76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-13"/>
          <w:w w:val="110"/>
          <w:sz w:val="76"/>
          <w:szCs w:val="76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6"/>
          <w:szCs w:val="76"/>
        </w:rPr>
        <w:t>DD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6"/>
          <w:szCs w:val="76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6"/>
          <w:szCs w:val="76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25"/>
          <w:w w:val="100"/>
          <w:sz w:val="76"/>
          <w:szCs w:val="76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6"/>
          <w:szCs w:val="76"/>
        </w:rPr>
        <w:t>y</w:t>
      </w:r>
      <w:r>
        <w:rPr>
          <w:rFonts w:cs="Times New Roman" w:hAnsi="Times New Roman" w:eastAsia="Times New Roman" w:ascii="Times New Roman"/>
          <w:b/>
          <w:color w:val="21731D"/>
          <w:spacing w:val="64"/>
          <w:w w:val="100"/>
          <w:sz w:val="76"/>
          <w:szCs w:val="76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6"/>
          <w:szCs w:val="76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6"/>
          <w:szCs w:val="76"/>
        </w:rPr>
        <w:t>é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6"/>
          <w:szCs w:val="76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6"/>
          <w:szCs w:val="76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6"/>
          <w:szCs w:val="76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6"/>
          <w:szCs w:val="76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6"/>
          <w:szCs w:val="76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6"/>
          <w:szCs w:val="76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-16"/>
          <w:w w:val="114"/>
          <w:sz w:val="76"/>
          <w:szCs w:val="76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6"/>
          <w:szCs w:val="76"/>
        </w:rPr>
        <w:t>d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6"/>
          <w:szCs w:val="76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89"/>
          <w:w w:val="100"/>
          <w:sz w:val="76"/>
          <w:szCs w:val="76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6"/>
          <w:sz w:val="76"/>
          <w:szCs w:val="76"/>
        </w:rPr>
        <w:t>P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sz w:val="76"/>
          <w:szCs w:val="76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6"/>
          <w:szCs w:val="76"/>
        </w:rPr>
        <w:t>ot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76"/>
          <w:szCs w:val="76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8"/>
          <w:sz w:val="76"/>
          <w:szCs w:val="76"/>
        </w:rPr>
        <w:t>cc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76"/>
          <w:szCs w:val="76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6"/>
          <w:szCs w:val="76"/>
        </w:rPr>
        <w:t>ó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6"/>
          <w:szCs w:val="76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76"/>
          <w:szCs w:val="76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56"/>
          <w:szCs w:val="56"/>
        </w:rPr>
        <w:jc w:val="left"/>
        <w:ind w:left="3380"/>
      </w:pPr>
      <w:r>
        <w:rPr>
          <w:rFonts w:cs="Times New Roman" w:hAnsi="Times New Roman" w:eastAsia="Times New Roman" w:ascii="Times New Roman"/>
          <w:b/>
          <w:spacing w:val="-9"/>
          <w:w w:val="101"/>
          <w:sz w:val="56"/>
          <w:szCs w:val="56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9"/>
          <w:sz w:val="56"/>
          <w:szCs w:val="5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18"/>
          <w:sz w:val="56"/>
          <w:szCs w:val="56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16"/>
          <w:sz w:val="56"/>
          <w:szCs w:val="5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15"/>
          <w:sz w:val="56"/>
          <w:szCs w:val="56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16"/>
          <w:sz w:val="56"/>
          <w:szCs w:val="56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12"/>
          <w:sz w:val="56"/>
          <w:szCs w:val="56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9"/>
          <w:sz w:val="56"/>
          <w:szCs w:val="5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6"/>
          <w:sz w:val="56"/>
          <w:szCs w:val="56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12"/>
          <w:sz w:val="56"/>
          <w:szCs w:val="56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95"/>
          <w:sz w:val="56"/>
          <w:szCs w:val="5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66"/>
          <w:sz w:val="56"/>
          <w:szCs w:val="56"/>
        </w:rPr>
        <w:t>:</w:t>
      </w:r>
      <w:r>
        <w:rPr>
          <w:rFonts w:cs="Times New Roman" w:hAnsi="Times New Roman" w:eastAsia="Times New Roman" w:ascii="Times New Roman"/>
          <w:b/>
          <w:spacing w:val="-3"/>
          <w:w w:val="100"/>
          <w:sz w:val="56"/>
          <w:szCs w:val="56"/>
        </w:rPr>
        <w:t> </w:t>
      </w:r>
      <w:r>
        <w:rPr>
          <w:rFonts w:cs="Times New Roman" w:hAnsi="Times New Roman" w:eastAsia="Times New Roman" w:ascii="Times New Roman"/>
          <w:spacing w:val="0"/>
          <w:w w:val="98"/>
          <w:sz w:val="56"/>
          <w:szCs w:val="56"/>
        </w:rPr>
        <w:t>K</w:t>
      </w:r>
      <w:r>
        <w:rPr>
          <w:rFonts w:cs="Times New Roman" w:hAnsi="Times New Roman" w:eastAsia="Times New Roman" w:ascii="Times New Roman"/>
          <w:spacing w:val="0"/>
          <w:w w:val="124"/>
          <w:sz w:val="56"/>
          <w:szCs w:val="56"/>
        </w:rPr>
        <w:t>a</w:t>
      </w:r>
      <w:r>
        <w:rPr>
          <w:rFonts w:cs="Times New Roman" w:hAnsi="Times New Roman" w:eastAsia="Times New Roman" w:ascii="Times New Roman"/>
          <w:spacing w:val="0"/>
          <w:w w:val="132"/>
          <w:sz w:val="56"/>
          <w:szCs w:val="56"/>
        </w:rPr>
        <w:t>t</w:t>
      </w:r>
      <w:r>
        <w:rPr>
          <w:rFonts w:cs="Times New Roman" w:hAnsi="Times New Roman" w:eastAsia="Times New Roman" w:ascii="Times New Roman"/>
          <w:spacing w:val="-3"/>
          <w:w w:val="129"/>
          <w:sz w:val="56"/>
          <w:szCs w:val="56"/>
        </w:rPr>
        <w:t>h</w:t>
      </w:r>
      <w:r>
        <w:rPr>
          <w:rFonts w:cs="Times New Roman" w:hAnsi="Times New Roman" w:eastAsia="Times New Roman" w:ascii="Times New Roman"/>
          <w:spacing w:val="0"/>
          <w:w w:val="121"/>
          <w:sz w:val="56"/>
          <w:szCs w:val="56"/>
        </w:rPr>
        <w:t>e</w:t>
      </w:r>
      <w:r>
        <w:rPr>
          <w:rFonts w:cs="Times New Roman" w:hAnsi="Times New Roman" w:eastAsia="Times New Roman" w:ascii="Times New Roman"/>
          <w:spacing w:val="0"/>
          <w:w w:val="124"/>
          <w:sz w:val="56"/>
          <w:szCs w:val="56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i</w:t>
      </w:r>
      <w:r>
        <w:rPr>
          <w:rFonts w:cs="Times New Roman" w:hAnsi="Times New Roman" w:eastAsia="Times New Roman" w:ascii="Times New Roman"/>
          <w:spacing w:val="-3"/>
          <w:w w:val="128"/>
          <w:sz w:val="56"/>
          <w:szCs w:val="56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56"/>
          <w:szCs w:val="56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56"/>
          <w:szCs w:val="56"/>
        </w:rPr>
        <w:t> </w:t>
      </w:r>
      <w:r>
        <w:rPr>
          <w:rFonts w:cs="Times New Roman" w:hAnsi="Times New Roman" w:eastAsia="Times New Roman" w:ascii="Times New Roman"/>
          <w:spacing w:val="0"/>
          <w:w w:val="104"/>
          <w:sz w:val="56"/>
          <w:szCs w:val="56"/>
        </w:rPr>
        <w:t>M</w:t>
      </w:r>
      <w:r>
        <w:rPr>
          <w:rFonts w:cs="Times New Roman" w:hAnsi="Times New Roman" w:eastAsia="Times New Roman" w:ascii="Times New Roman"/>
          <w:spacing w:val="0"/>
          <w:w w:val="121"/>
          <w:sz w:val="56"/>
          <w:szCs w:val="56"/>
        </w:rPr>
        <w:t>e</w:t>
      </w:r>
      <w:r>
        <w:rPr>
          <w:rFonts w:cs="Times New Roman" w:hAnsi="Times New Roman" w:eastAsia="Times New Roman" w:ascii="Times New Roman"/>
          <w:spacing w:val="0"/>
          <w:w w:val="124"/>
          <w:sz w:val="56"/>
          <w:szCs w:val="56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i</w:t>
      </w:r>
      <w:r>
        <w:rPr>
          <w:rFonts w:cs="Times New Roman" w:hAnsi="Times New Roman" w:eastAsia="Times New Roman" w:ascii="Times New Roman"/>
          <w:spacing w:val="-3"/>
          <w:w w:val="128"/>
          <w:sz w:val="56"/>
          <w:szCs w:val="56"/>
        </w:rPr>
        <w:t>n</w:t>
      </w:r>
      <w:r>
        <w:rPr>
          <w:rFonts w:cs="Times New Roman" w:hAnsi="Times New Roman" w:eastAsia="Times New Roman" w:ascii="Times New Roman"/>
          <w:spacing w:val="0"/>
          <w:w w:val="112"/>
          <w:sz w:val="56"/>
          <w:szCs w:val="56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56"/>
          <w:szCs w:val="56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56"/>
          <w:szCs w:val="56"/>
        </w:rPr>
        <w:jc w:val="left"/>
        <w:ind w:left="3380"/>
      </w:pPr>
      <w:r>
        <w:rPr>
          <w:rFonts w:cs="Times New Roman" w:hAnsi="Times New Roman" w:eastAsia="Times New Roman" w:ascii="Times New Roman"/>
          <w:b/>
          <w:spacing w:val="-4"/>
          <w:w w:val="87"/>
          <w:sz w:val="56"/>
          <w:szCs w:val="56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12"/>
          <w:sz w:val="56"/>
          <w:szCs w:val="56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14"/>
          <w:sz w:val="56"/>
          <w:szCs w:val="56"/>
        </w:rPr>
        <w:t>g</w:t>
      </w:r>
      <w:r>
        <w:rPr>
          <w:rFonts w:cs="Times New Roman" w:hAnsi="Times New Roman" w:eastAsia="Times New Roman" w:ascii="Times New Roman"/>
          <w:b/>
          <w:spacing w:val="0"/>
          <w:w w:val="109"/>
          <w:sz w:val="56"/>
          <w:szCs w:val="5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95"/>
          <w:sz w:val="56"/>
          <w:szCs w:val="5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66"/>
          <w:sz w:val="56"/>
          <w:szCs w:val="56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56"/>
          <w:szCs w:val="5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E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s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p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o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c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h</w:t>
      </w:r>
      <w:r>
        <w:rPr>
          <w:rFonts w:cs="Times New Roman" w:hAnsi="Times New Roman" w:eastAsia="Times New Roman" w:ascii="Times New Roman"/>
          <w:spacing w:val="-15"/>
          <w:w w:val="118"/>
          <w:sz w:val="56"/>
          <w:szCs w:val="5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s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e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d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e</w:t>
      </w:r>
      <w:r>
        <w:rPr>
          <w:rFonts w:cs="Times New Roman" w:hAnsi="Times New Roman" w:eastAsia="Times New Roman" w:ascii="Times New Roman"/>
          <w:spacing w:val="24"/>
          <w:w w:val="118"/>
          <w:sz w:val="56"/>
          <w:szCs w:val="56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M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o</w:t>
      </w:r>
      <w:r>
        <w:rPr>
          <w:rFonts w:cs="Times New Roman" w:hAnsi="Times New Roman" w:eastAsia="Times New Roman" w:ascii="Times New Roman"/>
          <w:spacing w:val="-6"/>
          <w:w w:val="118"/>
          <w:sz w:val="56"/>
          <w:szCs w:val="56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o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a</w:t>
      </w:r>
      <w:r>
        <w:rPr>
          <w:rFonts w:cs="Times New Roman" w:hAnsi="Times New Roman" w:eastAsia="Times New Roman" w:ascii="Times New Roman"/>
          <w:spacing w:val="-74"/>
          <w:w w:val="118"/>
          <w:sz w:val="56"/>
          <w:szCs w:val="56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56"/>
          <w:szCs w:val="56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56"/>
          <w:szCs w:val="56"/>
        </w:rPr>
        <w:t>a</w:t>
      </w:r>
      <w:r>
        <w:rPr>
          <w:rFonts w:cs="Times New Roman" w:hAnsi="Times New Roman" w:eastAsia="Times New Roman" w:ascii="Times New Roman"/>
          <w:spacing w:val="0"/>
          <w:w w:val="128"/>
          <w:sz w:val="56"/>
          <w:szCs w:val="56"/>
        </w:rPr>
        <w:t>n</w:t>
      </w:r>
      <w:r>
        <w:rPr>
          <w:rFonts w:cs="Times New Roman" w:hAnsi="Times New Roman" w:eastAsia="Times New Roman" w:ascii="Times New Roman"/>
          <w:spacing w:val="0"/>
          <w:w w:val="132"/>
          <w:sz w:val="56"/>
          <w:szCs w:val="56"/>
        </w:rPr>
        <w:t>t</w:t>
      </w:r>
      <w:r>
        <w:rPr>
          <w:rFonts w:cs="Times New Roman" w:hAnsi="Times New Roman" w:eastAsia="Times New Roman" w:ascii="Times New Roman"/>
          <w:spacing w:val="0"/>
          <w:w w:val="118"/>
          <w:sz w:val="56"/>
          <w:szCs w:val="56"/>
        </w:rPr>
        <w:t>i</w:t>
      </w:r>
      <w:r>
        <w:rPr>
          <w:rFonts w:cs="Times New Roman" w:hAnsi="Times New Roman" w:eastAsia="Times New Roman" w:ascii="Times New Roman"/>
          <w:spacing w:val="0"/>
          <w:w w:val="124"/>
          <w:sz w:val="56"/>
          <w:szCs w:val="56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56"/>
          <w:szCs w:val="56"/>
        </w:rPr>
        <w:t>g</w:t>
      </w:r>
      <w:r>
        <w:rPr>
          <w:rFonts w:cs="Times New Roman" w:hAnsi="Times New Roman" w:eastAsia="Times New Roman" w:ascii="Times New Roman"/>
          <w:spacing w:val="0"/>
          <w:w w:val="112"/>
          <w:sz w:val="56"/>
          <w:szCs w:val="56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56"/>
          <w:szCs w:val="56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56"/>
          <w:szCs w:val="56"/>
        </w:rPr>
        <w:jc w:val="left"/>
        <w:ind w:left="3380"/>
      </w:pPr>
      <w:r>
        <w:rPr>
          <w:rFonts w:cs="Times New Roman" w:hAnsi="Times New Roman" w:eastAsia="Times New Roman" w:ascii="Times New Roman"/>
          <w:b/>
          <w:sz w:val="56"/>
          <w:szCs w:val="56"/>
        </w:rPr>
        <w:t>H</w:t>
      </w:r>
      <w:r>
        <w:rPr>
          <w:rFonts w:cs="Times New Roman" w:hAnsi="Times New Roman" w:eastAsia="Times New Roman" w:ascii="Times New Roman"/>
          <w:b/>
          <w:w w:val="112"/>
          <w:sz w:val="56"/>
          <w:szCs w:val="56"/>
        </w:rPr>
        <w:t>o</w:t>
      </w:r>
      <w:r>
        <w:rPr>
          <w:rFonts w:cs="Times New Roman" w:hAnsi="Times New Roman" w:eastAsia="Times New Roman" w:ascii="Times New Roman"/>
          <w:b/>
          <w:spacing w:val="-5"/>
          <w:w w:val="95"/>
          <w:sz w:val="56"/>
          <w:szCs w:val="56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9"/>
          <w:sz w:val="56"/>
          <w:szCs w:val="56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66"/>
          <w:sz w:val="56"/>
          <w:szCs w:val="56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56"/>
          <w:szCs w:val="56"/>
        </w:rPr>
        <w:t> </w:t>
      </w:r>
      <w:r>
        <w:rPr>
          <w:rFonts w:cs="Times New Roman" w:hAnsi="Times New Roman" w:eastAsia="Times New Roman" w:ascii="Times New Roman"/>
          <w:spacing w:val="0"/>
          <w:w w:val="82"/>
          <w:sz w:val="56"/>
          <w:szCs w:val="56"/>
        </w:rPr>
        <w:t>1</w:t>
      </w:r>
      <w:r>
        <w:rPr>
          <w:rFonts w:cs="Times New Roman" w:hAnsi="Times New Roman" w:eastAsia="Times New Roman" w:ascii="Times New Roman"/>
          <w:spacing w:val="0"/>
          <w:w w:val="114"/>
          <w:sz w:val="56"/>
          <w:szCs w:val="56"/>
        </w:rPr>
        <w:t>0</w:t>
      </w:r>
      <w:r>
        <w:rPr>
          <w:rFonts w:cs="Times New Roman" w:hAnsi="Times New Roman" w:eastAsia="Times New Roman" w:ascii="Times New Roman"/>
          <w:spacing w:val="0"/>
          <w:w w:val="129"/>
          <w:sz w:val="56"/>
          <w:szCs w:val="56"/>
        </w:rPr>
        <w:t>h</w:t>
      </w:r>
      <w:r>
        <w:rPr>
          <w:rFonts w:cs="Times New Roman" w:hAnsi="Times New Roman" w:eastAsia="Times New Roman" w:ascii="Times New Roman"/>
          <w:spacing w:val="0"/>
          <w:w w:val="114"/>
          <w:sz w:val="56"/>
          <w:szCs w:val="56"/>
        </w:rPr>
        <w:t>00</w:t>
      </w:r>
      <w:r>
        <w:rPr>
          <w:rFonts w:cs="Times New Roman" w:hAnsi="Times New Roman" w:eastAsia="Times New Roman" w:ascii="Times New Roman"/>
          <w:spacing w:val="0"/>
          <w:w w:val="100"/>
          <w:sz w:val="56"/>
          <w:szCs w:val="56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56"/>
          <w:szCs w:val="56"/>
        </w:rPr>
        <w:t>-</w:t>
      </w:r>
      <w:r>
        <w:rPr>
          <w:rFonts w:cs="Times New Roman" w:hAnsi="Times New Roman" w:eastAsia="Times New Roman" w:ascii="Times New Roman"/>
          <w:spacing w:val="30"/>
          <w:w w:val="100"/>
          <w:sz w:val="56"/>
          <w:szCs w:val="56"/>
        </w:rPr>
        <w:t> </w:t>
      </w:r>
      <w:r>
        <w:rPr>
          <w:rFonts w:cs="Times New Roman" w:hAnsi="Times New Roman" w:eastAsia="Times New Roman" w:ascii="Times New Roman"/>
          <w:spacing w:val="0"/>
          <w:w w:val="82"/>
          <w:sz w:val="56"/>
          <w:szCs w:val="56"/>
        </w:rPr>
        <w:t>1</w:t>
      </w:r>
      <w:r>
        <w:rPr>
          <w:rFonts w:cs="Times New Roman" w:hAnsi="Times New Roman" w:eastAsia="Times New Roman" w:ascii="Times New Roman"/>
          <w:spacing w:val="0"/>
          <w:w w:val="110"/>
          <w:sz w:val="56"/>
          <w:szCs w:val="56"/>
        </w:rPr>
        <w:t>2</w:t>
      </w:r>
      <w:r>
        <w:rPr>
          <w:rFonts w:cs="Times New Roman" w:hAnsi="Times New Roman" w:eastAsia="Times New Roman" w:ascii="Times New Roman"/>
          <w:spacing w:val="0"/>
          <w:w w:val="129"/>
          <w:sz w:val="56"/>
          <w:szCs w:val="56"/>
        </w:rPr>
        <w:t>h</w:t>
      </w:r>
      <w:r>
        <w:rPr>
          <w:rFonts w:cs="Times New Roman" w:hAnsi="Times New Roman" w:eastAsia="Times New Roman" w:ascii="Times New Roman"/>
          <w:spacing w:val="0"/>
          <w:w w:val="114"/>
          <w:sz w:val="56"/>
          <w:szCs w:val="56"/>
        </w:rPr>
        <w:t>00</w:t>
      </w:r>
      <w:r>
        <w:rPr>
          <w:rFonts w:cs="Times New Roman" w:hAnsi="Times New Roman" w:eastAsia="Times New Roman" w:ascii="Times New Roman"/>
          <w:spacing w:val="0"/>
          <w:w w:val="100"/>
          <w:sz w:val="56"/>
          <w:szCs w:val="5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0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74"/>
          <w:szCs w:val="74"/>
        </w:rPr>
        <w:jc w:val="left"/>
        <w:spacing w:lineRule="auto" w:line="291"/>
        <w:ind w:left="8446" w:right="-25"/>
      </w:pPr>
      <w:r>
        <w:rPr>
          <w:rFonts w:cs="Times New Roman" w:hAnsi="Times New Roman" w:eastAsia="Times New Roman" w:ascii="Times New Roman"/>
          <w:b/>
          <w:color w:val="21731D"/>
          <w:w w:val="89"/>
          <w:sz w:val="74"/>
          <w:szCs w:val="74"/>
        </w:rPr>
        <w:t>C</w:t>
      </w:r>
      <w:r>
        <w:rPr>
          <w:rFonts w:cs="Times New Roman" w:hAnsi="Times New Roman" w:eastAsia="Times New Roman" w:ascii="Times New Roman"/>
          <w:b/>
          <w:color w:val="21731D"/>
          <w:w w:val="115"/>
          <w:sz w:val="74"/>
          <w:szCs w:val="74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-12"/>
          <w:w w:val="109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u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32"/>
          <w:sz w:val="74"/>
          <w:szCs w:val="74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u</w:t>
      </w:r>
      <w:r>
        <w:rPr>
          <w:rFonts w:cs="Times New Roman" w:hAnsi="Times New Roman" w:eastAsia="Times New Roman" w:ascii="Times New Roman"/>
          <w:b/>
          <w:color w:val="21731D"/>
          <w:spacing w:val="-7"/>
          <w:w w:val="95"/>
          <w:sz w:val="74"/>
          <w:szCs w:val="74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00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V</w:t>
      </w:r>
      <w:r>
        <w:rPr>
          <w:rFonts w:cs="Times New Roman" w:hAnsi="Times New Roman" w:eastAsia="Times New Roman" w:ascii="Times New Roman"/>
          <w:b/>
          <w:color w:val="21731D"/>
          <w:spacing w:val="-9"/>
          <w:w w:val="100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74"/>
          <w:szCs w:val="74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14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4"/>
          <w:szCs w:val="74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-7"/>
          <w:w w:val="95"/>
          <w:sz w:val="74"/>
          <w:szCs w:val="74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74"/>
          <w:szCs w:val="74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32"/>
          <w:sz w:val="74"/>
          <w:szCs w:val="74"/>
        </w:rPr>
        <w:t>s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00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74"/>
          <w:szCs w:val="74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74"/>
          <w:szCs w:val="74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sz w:val="74"/>
          <w:szCs w:val="74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8"/>
          <w:sz w:val="74"/>
          <w:szCs w:val="74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74"/>
          <w:szCs w:val="74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5"/>
          <w:sz w:val="74"/>
          <w:szCs w:val="74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00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74"/>
          <w:szCs w:val="74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74"/>
          <w:szCs w:val="74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20"/>
          <w:sz w:val="74"/>
          <w:szCs w:val="74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14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8"/>
          <w:sz w:val="74"/>
          <w:szCs w:val="74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74"/>
          <w:szCs w:val="74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y</w:t>
      </w:r>
      <w:r>
        <w:rPr>
          <w:rFonts w:cs="Times New Roman" w:hAnsi="Times New Roman" w:eastAsia="Times New Roman" w:ascii="Times New Roman"/>
          <w:b/>
          <w:color w:val="21731D"/>
          <w:spacing w:val="63"/>
          <w:w w:val="100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-36"/>
          <w:w w:val="112"/>
          <w:sz w:val="74"/>
          <w:szCs w:val="74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-4"/>
          <w:w w:val="112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-8"/>
          <w:w w:val="112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8"/>
          <w:w w:val="112"/>
          <w:sz w:val="74"/>
          <w:szCs w:val="74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í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-6"/>
          <w:w w:val="112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M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-7"/>
          <w:w w:val="100"/>
          <w:sz w:val="74"/>
          <w:szCs w:val="74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0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152"/>
          <w:w w:val="100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Sa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t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6"/>
          <w:sz w:val="74"/>
          <w:szCs w:val="74"/>
        </w:rPr>
        <w:t>i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4"/>
          <w:sz w:val="74"/>
          <w:szCs w:val="74"/>
        </w:rPr>
        <w:t>g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74"/>
          <w:szCs w:val="74"/>
        </w:rPr>
      </w:r>
    </w:p>
    <w:p>
      <w:pPr>
        <w:rPr>
          <w:rFonts w:cs="Times New Roman" w:hAnsi="Times New Roman" w:eastAsia="Times New Roman" w:ascii="Times New Roman"/>
          <w:sz w:val="54"/>
          <w:szCs w:val="54"/>
        </w:rPr>
        <w:jc w:val="left"/>
        <w:spacing w:lineRule="exact" w:line="600"/>
        <w:ind w:left="8446"/>
      </w:pPr>
      <w:r>
        <w:rPr>
          <w:rFonts w:cs="Times New Roman" w:hAnsi="Times New Roman" w:eastAsia="Times New Roman" w:ascii="Times New Roman"/>
          <w:b/>
          <w:spacing w:val="-4"/>
          <w:w w:val="100"/>
          <w:sz w:val="54"/>
          <w:szCs w:val="5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54"/>
          <w:szCs w:val="54"/>
        </w:rPr>
        <w:t>ugar:</w:t>
      </w:r>
      <w:r>
        <w:rPr>
          <w:rFonts w:cs="Times New Roman" w:hAnsi="Times New Roman" w:eastAsia="Times New Roman" w:ascii="Times New Roman"/>
          <w:b/>
          <w:spacing w:val="-22"/>
          <w:w w:val="100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54"/>
          <w:szCs w:val="54"/>
        </w:rPr>
        <w:t>Sa</w:t>
      </w:r>
      <w:r>
        <w:rPr>
          <w:rFonts w:cs="Times New Roman" w:hAnsi="Times New Roman" w:eastAsia="Times New Roman" w:ascii="Times New Roman"/>
          <w:spacing w:val="-6"/>
          <w:w w:val="117"/>
          <w:sz w:val="54"/>
          <w:szCs w:val="54"/>
        </w:rPr>
        <w:t>l</w:t>
      </w:r>
      <w:r>
        <w:rPr>
          <w:rFonts w:cs="Times New Roman" w:hAnsi="Times New Roman" w:eastAsia="Times New Roman" w:ascii="Times New Roman"/>
          <w:spacing w:val="0"/>
          <w:w w:val="117"/>
          <w:sz w:val="54"/>
          <w:szCs w:val="54"/>
        </w:rPr>
        <w:t>ón</w:t>
      </w:r>
      <w:r>
        <w:rPr>
          <w:rFonts w:cs="Times New Roman" w:hAnsi="Times New Roman" w:eastAsia="Times New Roman" w:ascii="Times New Roman"/>
          <w:spacing w:val="-20"/>
          <w:w w:val="117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54"/>
          <w:szCs w:val="54"/>
        </w:rPr>
        <w:t>Azul</w:t>
      </w:r>
      <w:r>
        <w:rPr>
          <w:rFonts w:cs="Times New Roman" w:hAnsi="Times New Roman" w:eastAsia="Times New Roman" w:ascii="Times New Roman"/>
          <w:spacing w:val="126"/>
          <w:w w:val="100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54"/>
          <w:szCs w:val="54"/>
        </w:rPr>
        <w:t>–</w:t>
      </w:r>
      <w:r>
        <w:rPr>
          <w:rFonts w:cs="Times New Roman" w:hAnsi="Times New Roman" w:eastAsia="Times New Roman" w:ascii="Times New Roman"/>
          <w:spacing w:val="28"/>
          <w:w w:val="117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54"/>
          <w:szCs w:val="54"/>
        </w:rPr>
        <w:t>Consejo</w:t>
      </w:r>
      <w:r>
        <w:rPr>
          <w:rFonts w:cs="Times New Roman" w:hAnsi="Times New Roman" w:eastAsia="Times New Roman" w:ascii="Times New Roman"/>
          <w:spacing w:val="-76"/>
          <w:w w:val="117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54"/>
          <w:szCs w:val="54"/>
        </w:rPr>
        <w:t>P</w:t>
      </w:r>
      <w:r>
        <w:rPr>
          <w:rFonts w:cs="Times New Roman" w:hAnsi="Times New Roman" w:eastAsia="Times New Roman" w:ascii="Times New Roman"/>
          <w:spacing w:val="-5"/>
          <w:w w:val="117"/>
          <w:sz w:val="54"/>
          <w:szCs w:val="54"/>
        </w:rPr>
        <w:t>r</w:t>
      </w:r>
      <w:r>
        <w:rPr>
          <w:rFonts w:cs="Times New Roman" w:hAnsi="Times New Roman" w:eastAsia="Times New Roman" w:ascii="Times New Roman"/>
          <w:spacing w:val="-4"/>
          <w:w w:val="112"/>
          <w:sz w:val="54"/>
          <w:szCs w:val="54"/>
        </w:rPr>
        <w:t>o</w:t>
      </w:r>
      <w:r>
        <w:rPr>
          <w:rFonts w:cs="Times New Roman" w:hAnsi="Times New Roman" w:eastAsia="Times New Roman" w:ascii="Times New Roman"/>
          <w:spacing w:val="0"/>
          <w:w w:val="119"/>
          <w:sz w:val="54"/>
          <w:szCs w:val="54"/>
        </w:rPr>
        <w:t>vi</w:t>
      </w:r>
      <w:r>
        <w:rPr>
          <w:rFonts w:cs="Times New Roman" w:hAnsi="Times New Roman" w:eastAsia="Times New Roman" w:ascii="Times New Roman"/>
          <w:spacing w:val="-3"/>
          <w:w w:val="119"/>
          <w:sz w:val="54"/>
          <w:szCs w:val="54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54"/>
          <w:szCs w:val="54"/>
        </w:rPr>
        <w:t>cial</w:t>
      </w:r>
      <w:r>
        <w:rPr>
          <w:rFonts w:cs="Times New Roman" w:hAnsi="Times New Roman" w:eastAsia="Times New Roman" w:ascii="Times New Roman"/>
          <w:spacing w:val="0"/>
          <w:w w:val="100"/>
          <w:sz w:val="54"/>
          <w:szCs w:val="54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54"/>
          <w:szCs w:val="54"/>
        </w:rPr>
        <w:jc w:val="center"/>
        <w:spacing w:lineRule="exact" w:line="600"/>
        <w:ind w:left="8386" w:right="10364"/>
      </w:pP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54"/>
          <w:szCs w:val="54"/>
        </w:rPr>
        <w:t>Ho</w:t>
      </w:r>
      <w:r>
        <w:rPr>
          <w:rFonts w:cs="Times New Roman" w:hAnsi="Times New Roman" w:eastAsia="Times New Roman" w:ascii="Times New Roman"/>
          <w:b/>
          <w:spacing w:val="-5"/>
          <w:w w:val="100"/>
          <w:position w:val="-1"/>
          <w:sz w:val="54"/>
          <w:szCs w:val="5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54"/>
          <w:szCs w:val="54"/>
        </w:rPr>
        <w:t>a:</w:t>
      </w:r>
      <w:r>
        <w:rPr>
          <w:rFonts w:cs="Times New Roman" w:hAnsi="Times New Roman" w:eastAsia="Times New Roman" w:ascii="Times New Roman"/>
          <w:b/>
          <w:spacing w:val="-17"/>
          <w:w w:val="100"/>
          <w:position w:val="-1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54"/>
          <w:szCs w:val="54"/>
        </w:rPr>
        <w:t>17h00</w:t>
      </w:r>
      <w:r>
        <w:rPr>
          <w:rFonts w:cs="Times New Roman" w:hAnsi="Times New Roman" w:eastAsia="Times New Roman" w:ascii="Times New Roman"/>
          <w:spacing w:val="119"/>
          <w:w w:val="100"/>
          <w:position w:val="-1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54"/>
          <w:szCs w:val="54"/>
        </w:rPr>
        <w:t>-</w:t>
      </w:r>
      <w:r>
        <w:rPr>
          <w:rFonts w:cs="Times New Roman" w:hAnsi="Times New Roman" w:eastAsia="Times New Roman" w:ascii="Times New Roman"/>
          <w:spacing w:val="29"/>
          <w:w w:val="100"/>
          <w:position w:val="-1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54"/>
          <w:szCs w:val="54"/>
        </w:rPr>
        <w:t>17:30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54"/>
          <w:szCs w:val="5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74"/>
          <w:szCs w:val="74"/>
        </w:rPr>
        <w:jc w:val="left"/>
        <w:spacing w:lineRule="exact" w:line="800"/>
        <w:ind w:left="13474"/>
      </w:pPr>
      <w:r>
        <w:rPr>
          <w:rFonts w:cs="Times New Roman" w:hAnsi="Times New Roman" w:eastAsia="Times New Roman" w:ascii="Times New Roman"/>
          <w:b/>
          <w:color w:val="21731D"/>
          <w:spacing w:val="0"/>
          <w:w w:val="113"/>
          <w:sz w:val="74"/>
          <w:szCs w:val="74"/>
        </w:rPr>
        <w:t>N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3"/>
          <w:sz w:val="74"/>
          <w:szCs w:val="74"/>
        </w:rPr>
        <w:t>o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3"/>
          <w:sz w:val="74"/>
          <w:szCs w:val="74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3"/>
          <w:sz w:val="74"/>
          <w:szCs w:val="74"/>
        </w:rPr>
        <w:t>h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3"/>
          <w:sz w:val="74"/>
          <w:szCs w:val="74"/>
        </w:rPr>
        <w:t>e</w:t>
      </w:r>
      <w:r>
        <w:rPr>
          <w:rFonts w:cs="Times New Roman" w:hAnsi="Times New Roman" w:eastAsia="Times New Roman" w:ascii="Times New Roman"/>
          <w:b/>
          <w:color w:val="21731D"/>
          <w:spacing w:val="-26"/>
          <w:w w:val="113"/>
          <w:sz w:val="74"/>
          <w:szCs w:val="74"/>
        </w:rPr>
        <w:t> 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89"/>
          <w:sz w:val="74"/>
          <w:szCs w:val="74"/>
        </w:rPr>
        <w:t>C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u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5"/>
          <w:sz w:val="74"/>
          <w:szCs w:val="74"/>
        </w:rPr>
        <w:t>l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2"/>
          <w:sz w:val="74"/>
          <w:szCs w:val="74"/>
        </w:rPr>
        <w:t>tu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95"/>
          <w:sz w:val="74"/>
          <w:szCs w:val="74"/>
        </w:rPr>
        <w:t>r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09"/>
          <w:sz w:val="74"/>
          <w:szCs w:val="74"/>
        </w:rPr>
        <w:t>a</w:t>
      </w:r>
      <w:r>
        <w:rPr>
          <w:rFonts w:cs="Times New Roman" w:hAnsi="Times New Roman" w:eastAsia="Times New Roman" w:ascii="Times New Roman"/>
          <w:b/>
          <w:color w:val="21731D"/>
          <w:spacing w:val="0"/>
          <w:w w:val="115"/>
          <w:sz w:val="74"/>
          <w:szCs w:val="74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74"/>
          <w:szCs w:val="74"/>
        </w:rPr>
      </w:r>
    </w:p>
    <w:p>
      <w:pPr>
        <w:rPr>
          <w:sz w:val="16"/>
          <w:szCs w:val="16"/>
        </w:rPr>
        <w:jc w:val="left"/>
        <w:spacing w:before="1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54"/>
          <w:szCs w:val="54"/>
        </w:rPr>
        <w:jc w:val="left"/>
        <w:ind w:left="13474"/>
      </w:pPr>
      <w:r>
        <w:rPr>
          <w:rFonts w:cs="Times New Roman" w:hAnsi="Times New Roman" w:eastAsia="Times New Roman" w:ascii="Times New Roman"/>
          <w:b/>
          <w:spacing w:val="-4"/>
          <w:w w:val="100"/>
          <w:sz w:val="54"/>
          <w:szCs w:val="5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54"/>
          <w:szCs w:val="54"/>
        </w:rPr>
        <w:t>ugar:</w:t>
      </w:r>
      <w:r>
        <w:rPr>
          <w:rFonts w:cs="Times New Roman" w:hAnsi="Times New Roman" w:eastAsia="Times New Roman" w:ascii="Times New Roman"/>
          <w:b/>
          <w:spacing w:val="-22"/>
          <w:w w:val="100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54"/>
          <w:szCs w:val="54"/>
        </w:rPr>
        <w:t>Sa</w:t>
      </w:r>
      <w:r>
        <w:rPr>
          <w:rFonts w:cs="Times New Roman" w:hAnsi="Times New Roman" w:eastAsia="Times New Roman" w:ascii="Times New Roman"/>
          <w:spacing w:val="-6"/>
          <w:w w:val="117"/>
          <w:sz w:val="54"/>
          <w:szCs w:val="54"/>
        </w:rPr>
        <w:t>l</w:t>
      </w:r>
      <w:r>
        <w:rPr>
          <w:rFonts w:cs="Times New Roman" w:hAnsi="Times New Roman" w:eastAsia="Times New Roman" w:ascii="Times New Roman"/>
          <w:spacing w:val="0"/>
          <w:w w:val="117"/>
          <w:sz w:val="54"/>
          <w:szCs w:val="54"/>
        </w:rPr>
        <w:t>ón</w:t>
      </w:r>
      <w:r>
        <w:rPr>
          <w:rFonts w:cs="Times New Roman" w:hAnsi="Times New Roman" w:eastAsia="Times New Roman" w:ascii="Times New Roman"/>
          <w:spacing w:val="-20"/>
          <w:w w:val="117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54"/>
          <w:szCs w:val="54"/>
        </w:rPr>
        <w:t>Azul</w:t>
      </w:r>
      <w:r>
        <w:rPr>
          <w:rFonts w:cs="Times New Roman" w:hAnsi="Times New Roman" w:eastAsia="Times New Roman" w:ascii="Times New Roman"/>
          <w:spacing w:val="126"/>
          <w:w w:val="100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54"/>
          <w:szCs w:val="54"/>
        </w:rPr>
        <w:t>–</w:t>
      </w:r>
      <w:r>
        <w:rPr>
          <w:rFonts w:cs="Times New Roman" w:hAnsi="Times New Roman" w:eastAsia="Times New Roman" w:ascii="Times New Roman"/>
          <w:spacing w:val="28"/>
          <w:w w:val="117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54"/>
          <w:szCs w:val="54"/>
        </w:rPr>
        <w:t>Consejo</w:t>
      </w:r>
      <w:r>
        <w:rPr>
          <w:rFonts w:cs="Times New Roman" w:hAnsi="Times New Roman" w:eastAsia="Times New Roman" w:ascii="Times New Roman"/>
          <w:spacing w:val="-76"/>
          <w:w w:val="117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54"/>
          <w:szCs w:val="54"/>
        </w:rPr>
        <w:t>P</w:t>
      </w:r>
      <w:r>
        <w:rPr>
          <w:rFonts w:cs="Times New Roman" w:hAnsi="Times New Roman" w:eastAsia="Times New Roman" w:ascii="Times New Roman"/>
          <w:spacing w:val="-5"/>
          <w:w w:val="117"/>
          <w:sz w:val="54"/>
          <w:szCs w:val="54"/>
        </w:rPr>
        <w:t>r</w:t>
      </w:r>
      <w:r>
        <w:rPr>
          <w:rFonts w:cs="Times New Roman" w:hAnsi="Times New Roman" w:eastAsia="Times New Roman" w:ascii="Times New Roman"/>
          <w:spacing w:val="-4"/>
          <w:w w:val="112"/>
          <w:sz w:val="54"/>
          <w:szCs w:val="54"/>
        </w:rPr>
        <w:t>o</w:t>
      </w:r>
      <w:r>
        <w:rPr>
          <w:rFonts w:cs="Times New Roman" w:hAnsi="Times New Roman" w:eastAsia="Times New Roman" w:ascii="Times New Roman"/>
          <w:spacing w:val="0"/>
          <w:w w:val="119"/>
          <w:sz w:val="54"/>
          <w:szCs w:val="54"/>
        </w:rPr>
        <w:t>vi</w:t>
      </w:r>
      <w:r>
        <w:rPr>
          <w:rFonts w:cs="Times New Roman" w:hAnsi="Times New Roman" w:eastAsia="Times New Roman" w:ascii="Times New Roman"/>
          <w:spacing w:val="-3"/>
          <w:w w:val="119"/>
          <w:sz w:val="54"/>
          <w:szCs w:val="54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54"/>
          <w:szCs w:val="54"/>
        </w:rPr>
        <w:t>cial</w:t>
      </w:r>
      <w:r>
        <w:rPr>
          <w:rFonts w:cs="Times New Roman" w:hAnsi="Times New Roman" w:eastAsia="Times New Roman" w:ascii="Times New Roman"/>
          <w:spacing w:val="0"/>
          <w:w w:val="100"/>
          <w:sz w:val="54"/>
          <w:szCs w:val="54"/>
        </w:rPr>
      </w:r>
    </w:p>
    <w:p>
      <w:pPr>
        <w:rPr>
          <w:sz w:val="12"/>
          <w:szCs w:val="12"/>
        </w:rPr>
        <w:jc w:val="left"/>
        <w:spacing w:before="9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54"/>
          <w:szCs w:val="54"/>
        </w:rPr>
        <w:jc w:val="left"/>
        <w:ind w:left="13474"/>
      </w:pPr>
      <w:r>
        <w:rPr>
          <w:rFonts w:cs="Times New Roman" w:hAnsi="Times New Roman" w:eastAsia="Times New Roman" w:ascii="Times New Roman"/>
          <w:b/>
          <w:spacing w:val="0"/>
          <w:w w:val="100"/>
          <w:sz w:val="54"/>
          <w:szCs w:val="54"/>
        </w:rPr>
        <w:t>Desde:</w:t>
      </w:r>
      <w:r>
        <w:rPr>
          <w:rFonts w:cs="Times New Roman" w:hAnsi="Times New Roman" w:eastAsia="Times New Roman" w:ascii="Times New Roman"/>
          <w:b/>
          <w:spacing w:val="93"/>
          <w:w w:val="100"/>
          <w:sz w:val="54"/>
          <w:szCs w:val="54"/>
        </w:rPr>
        <w:t> </w:t>
      </w:r>
      <w:r>
        <w:rPr>
          <w:rFonts w:cs="Times New Roman" w:hAnsi="Times New Roman" w:eastAsia="Times New Roman" w:ascii="Times New Roman"/>
          <w:spacing w:val="0"/>
          <w:w w:val="101"/>
          <w:sz w:val="54"/>
          <w:szCs w:val="54"/>
        </w:rPr>
        <w:t>18:00</w:t>
      </w:r>
      <w:r>
        <w:rPr>
          <w:rFonts w:cs="Times New Roman" w:hAnsi="Times New Roman" w:eastAsia="Times New Roman" w:ascii="Times New Roman"/>
          <w:spacing w:val="0"/>
          <w:w w:val="100"/>
          <w:sz w:val="54"/>
          <w:szCs w:val="54"/>
        </w:rPr>
      </w:r>
    </w:p>
    <w:sectPr>
      <w:pgSz w:w="28800" w:h="16200" w:orient="landscape"/>
      <w:pgMar w:top="680" w:bottom="0" w:left="1100" w:right="414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\image1.jpg"/><Relationship Id="rId5" Type="http://schemas.openxmlformats.org/officeDocument/2006/relationships/image" Target="media\image2.png"/><Relationship Id="rId6" Type="http://schemas.openxmlformats.org/officeDocument/2006/relationships/image" Target="media\image3.png"/><Relationship Id="rId7" Type="http://schemas.openxmlformats.org/officeDocument/2006/relationships/image" Target="media\image4.png"/><Relationship Id="rId8" Type="http://schemas.openxmlformats.org/officeDocument/2006/relationships/image" Target="media\image5.jpg"/><Relationship Id="rId9" Type="http://schemas.openxmlformats.org/officeDocument/2006/relationships/image" Target="media\image3.png"/><Relationship Id="rId10" Type="http://schemas.openxmlformats.org/officeDocument/2006/relationships/image" Target="media\image6.png"/><Relationship Id="rId11" Type="http://schemas.openxmlformats.org/officeDocument/2006/relationships/image" Target="media\image7.jpg"/><Relationship Id="rId12" Type="http://schemas.openxmlformats.org/officeDocument/2006/relationships/image" Target="media\image3.png"/><Relationship Id="rId13" Type="http://schemas.openxmlformats.org/officeDocument/2006/relationships/image" Target="media\image6.png"/><Relationship Id="rId14" Type="http://schemas.openxmlformats.org/officeDocument/2006/relationships/image" Target="media\image7.jpg"/><Relationship Id="rId15" Type="http://schemas.openxmlformats.org/officeDocument/2006/relationships/image" Target="media\image3.png"/><Relationship Id="rId16" Type="http://schemas.openxmlformats.org/officeDocument/2006/relationships/image" Target="media\image6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